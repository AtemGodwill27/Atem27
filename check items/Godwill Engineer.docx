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702DB41" w14:textId="77777777" w:rsidR="005E6822" w:rsidRPr="00BF4DCA" w:rsidRDefault="00E370B1">
      <w:pPr>
        <w:pStyle w:val="div"/>
        <w:spacing w:line="840" w:lineRule="exact"/>
        <w:rPr>
          <w:rFonts w:asciiTheme="minorHAnsi" w:eastAsia="Century Gothic" w:hAnsiTheme="minorHAnsi" w:cstheme="minorHAnsi"/>
          <w:caps/>
          <w:color w:val="4585DD"/>
        </w:rPr>
      </w:pPr>
      <w:r w:rsidRPr="00BF4DCA">
        <w:rPr>
          <w:rStyle w:val="divnamespanfName"/>
          <w:rFonts w:asciiTheme="minorHAnsi" w:eastAsia="Century Gothic" w:hAnsiTheme="minorHAnsi" w:cstheme="minorHAnsi"/>
          <w:caps/>
          <w:color w:val="4585DD"/>
        </w:rPr>
        <w:t>Godwill</w:t>
      </w:r>
      <w:r w:rsidRPr="00BF4DCA">
        <w:rPr>
          <w:rFonts w:asciiTheme="minorHAnsi" w:eastAsia="Century Gothic" w:hAnsiTheme="minorHAnsi" w:cstheme="minorHAnsi"/>
          <w:caps/>
          <w:color w:val="4585DD"/>
        </w:rPr>
        <w:t xml:space="preserve"> </w:t>
      </w:r>
      <w:r w:rsidRPr="00BF4DCA">
        <w:rPr>
          <w:rStyle w:val="span"/>
          <w:rFonts w:asciiTheme="minorHAnsi" w:eastAsia="Century Gothic" w:hAnsiTheme="minorHAnsi" w:cstheme="minorHAnsi"/>
          <w:caps/>
          <w:color w:val="4585DD"/>
        </w:rPr>
        <w:t>Atem</w:t>
      </w:r>
    </w:p>
    <w:p w14:paraId="1702DB42" w14:textId="77777777" w:rsidR="005E6822" w:rsidRPr="00BF4DCA" w:rsidRDefault="00E370B1">
      <w:pPr>
        <w:pStyle w:val="div"/>
        <w:spacing w:line="100" w:lineRule="exact"/>
        <w:rPr>
          <w:rFonts w:asciiTheme="minorHAnsi" w:eastAsia="Century Gothic" w:hAnsiTheme="minorHAnsi" w:cstheme="minorHAnsi"/>
        </w:rPr>
      </w:pPr>
      <w:r w:rsidRPr="00BF4DCA">
        <w:rPr>
          <w:rFonts w:asciiTheme="minorHAnsi" w:eastAsia="Century Gothic" w:hAnsiTheme="minorHAnsi" w:cstheme="minorHAnsi"/>
        </w:rPr>
        <w:t> </w:t>
      </w:r>
    </w:p>
    <w:p w14:paraId="1702DB43" w14:textId="77777777" w:rsidR="005E6822" w:rsidRPr="00BF4DCA" w:rsidRDefault="00E370B1">
      <w:pPr>
        <w:pStyle w:val="div"/>
        <w:pBdr>
          <w:top w:val="single" w:sz="16" w:space="0" w:color="DADADA"/>
        </w:pBdr>
        <w:spacing w:line="40" w:lineRule="exact"/>
        <w:rPr>
          <w:rFonts w:asciiTheme="minorHAnsi" w:eastAsia="Century Gothic" w:hAnsiTheme="minorHAnsi" w:cstheme="minorHAnsi"/>
        </w:rPr>
      </w:pPr>
      <w:r w:rsidRPr="00BF4DCA">
        <w:rPr>
          <w:rFonts w:asciiTheme="minorHAnsi" w:eastAsia="Century Gothic" w:hAnsiTheme="minorHAnsi" w:cstheme="minorHAnsi"/>
        </w:rPr>
        <w:t> </w:t>
      </w:r>
    </w:p>
    <w:p w14:paraId="1702DB44" w14:textId="19B8E9A2" w:rsidR="005E6822" w:rsidRPr="00BF4DCA" w:rsidRDefault="00E370B1">
      <w:pPr>
        <w:pBdr>
          <w:top w:val="single" w:sz="16" w:space="0" w:color="DADADA"/>
        </w:pBdr>
        <w:spacing w:line="340" w:lineRule="atLeast"/>
        <w:textAlignment w:val="auto"/>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Atlanta Georgia | 6785164580 | </w:t>
      </w:r>
      <w:r w:rsidR="0056196A">
        <w:rPr>
          <w:rStyle w:val="span"/>
          <w:rFonts w:asciiTheme="minorHAnsi" w:eastAsia="Century Gothic" w:hAnsiTheme="minorHAnsi" w:cstheme="minorHAnsi"/>
        </w:rPr>
        <w:t>godwill</w:t>
      </w:r>
      <w:r w:rsidRPr="00BF4DCA">
        <w:rPr>
          <w:rStyle w:val="span"/>
          <w:rFonts w:asciiTheme="minorHAnsi" w:eastAsia="Century Gothic" w:hAnsiTheme="minorHAnsi" w:cstheme="minorHAnsi"/>
        </w:rPr>
        <w:t>atem</w:t>
      </w:r>
      <w:r w:rsidR="0056196A">
        <w:rPr>
          <w:rStyle w:val="span"/>
          <w:rFonts w:asciiTheme="minorHAnsi" w:eastAsia="Century Gothic" w:hAnsiTheme="minorHAnsi" w:cstheme="minorHAnsi"/>
        </w:rPr>
        <w:t>13</w:t>
      </w:r>
      <w:r w:rsidRPr="00BF4DCA">
        <w:rPr>
          <w:rStyle w:val="span"/>
          <w:rFonts w:asciiTheme="minorHAnsi" w:eastAsia="Century Gothic" w:hAnsiTheme="minorHAnsi" w:cstheme="minorHAnsi"/>
        </w:rPr>
        <w:t>@</w:t>
      </w:r>
      <w:r w:rsidR="0056196A">
        <w:rPr>
          <w:rStyle w:val="span"/>
          <w:rFonts w:asciiTheme="minorHAnsi" w:eastAsia="Century Gothic" w:hAnsiTheme="minorHAnsi" w:cstheme="minorHAnsi"/>
        </w:rPr>
        <w:t>yahoo</w:t>
      </w:r>
      <w:r w:rsidRPr="00BF4DCA">
        <w:rPr>
          <w:rStyle w:val="span"/>
          <w:rFonts w:asciiTheme="minorHAnsi" w:eastAsia="Century Gothic" w:hAnsiTheme="minorHAnsi" w:cstheme="minorHAnsi"/>
        </w:rPr>
        <w:t>.com</w:t>
      </w:r>
      <w:r w:rsidRPr="00BF4DCA">
        <w:rPr>
          <w:rFonts w:asciiTheme="minorHAnsi" w:eastAsia="Century Gothic" w:hAnsiTheme="minorHAnsi" w:cstheme="minorHAnsi"/>
        </w:rPr>
        <w:t xml:space="preserve"> </w:t>
      </w:r>
    </w:p>
    <w:p w14:paraId="1702DB45" w14:textId="77777777" w:rsidR="005E6822" w:rsidRPr="00BF4DCA" w:rsidRDefault="00E370B1">
      <w:pPr>
        <w:pStyle w:val="divdocumentdivsectiontitle"/>
        <w:spacing w:before="240" w:after="60"/>
        <w:rPr>
          <w:rFonts w:asciiTheme="minorHAnsi" w:eastAsia="Century Gothic" w:hAnsiTheme="minorHAnsi" w:cstheme="minorHAnsi"/>
          <w:b/>
          <w:bCs/>
          <w:caps/>
        </w:rPr>
      </w:pPr>
      <w:r w:rsidRPr="00BF4DCA">
        <w:rPr>
          <w:rFonts w:asciiTheme="minorHAnsi" w:eastAsia="Century Gothic" w:hAnsiTheme="minorHAnsi" w:cstheme="minorHAnsi"/>
          <w:b/>
          <w:bCs/>
          <w:caps/>
        </w:rPr>
        <w:t>Summary</w:t>
      </w:r>
    </w:p>
    <w:p w14:paraId="1702DB46" w14:textId="0770D984" w:rsidR="005E6822" w:rsidRPr="00BF4DCA" w:rsidRDefault="00E370B1">
      <w:pPr>
        <w:pStyle w:val="p"/>
        <w:spacing w:line="340" w:lineRule="atLeast"/>
        <w:rPr>
          <w:rFonts w:asciiTheme="minorHAnsi" w:eastAsia="Century Gothic" w:hAnsiTheme="minorHAnsi" w:cstheme="minorHAnsi"/>
        </w:rPr>
      </w:pPr>
      <w:r w:rsidRPr="00BF4DCA">
        <w:rPr>
          <w:rFonts w:asciiTheme="minorHAnsi" w:eastAsia="Century Gothic" w:hAnsiTheme="minorHAnsi" w:cstheme="minorHAnsi"/>
        </w:rPr>
        <w:t>DevOps Engineer</w:t>
      </w:r>
      <w:r w:rsidR="00A20407" w:rsidRPr="00BF4DCA">
        <w:rPr>
          <w:rFonts w:asciiTheme="minorHAnsi" w:eastAsia="Century Gothic" w:hAnsiTheme="minorHAnsi" w:cstheme="minorHAnsi"/>
        </w:rPr>
        <w:t xml:space="preserve"> / Site </w:t>
      </w:r>
      <w:r w:rsidR="00073458" w:rsidRPr="00BF4DCA">
        <w:rPr>
          <w:rFonts w:asciiTheme="minorHAnsi" w:eastAsia="Century Gothic" w:hAnsiTheme="minorHAnsi" w:cstheme="minorHAnsi"/>
        </w:rPr>
        <w:t>Reliability Engineer (SRE)</w:t>
      </w:r>
      <w:r w:rsidRPr="00BF4DCA">
        <w:rPr>
          <w:rFonts w:asciiTheme="minorHAnsi" w:eastAsia="Century Gothic" w:hAnsiTheme="minorHAnsi" w:cstheme="minorHAnsi"/>
        </w:rPr>
        <w:t xml:space="preserve"> proudly offering over seven years of experience fixing bugs in coding with source control tools. Polished professional successful designing, </w:t>
      </w:r>
      <w:proofErr w:type="gramStart"/>
      <w:r w:rsidRPr="00BF4DCA">
        <w:rPr>
          <w:rFonts w:asciiTheme="minorHAnsi" w:eastAsia="Century Gothic" w:hAnsiTheme="minorHAnsi" w:cstheme="minorHAnsi"/>
        </w:rPr>
        <w:t>testing</w:t>
      </w:r>
      <w:proofErr w:type="gramEnd"/>
      <w:r w:rsidRPr="00BF4DCA">
        <w:rPr>
          <w:rFonts w:asciiTheme="minorHAnsi" w:eastAsia="Century Gothic" w:hAnsiTheme="minorHAnsi" w:cstheme="minorHAnsi"/>
        </w:rPr>
        <w:t xml:space="preserve"> and implementing infrastructure and applications for various clients. Offering IT solution building expertise in fast-paced environments. Proficient in a wide range of DevOps tools and technologies, with expertise in Git and </w:t>
      </w:r>
      <w:r w:rsidR="00D97597" w:rsidRPr="00BF4DCA">
        <w:rPr>
          <w:rFonts w:asciiTheme="minorHAnsi" w:eastAsia="Century Gothic" w:hAnsiTheme="minorHAnsi" w:cstheme="minorHAnsi"/>
        </w:rPr>
        <w:t>GitHub</w:t>
      </w:r>
      <w:r w:rsidRPr="00BF4DCA">
        <w:rPr>
          <w:rFonts w:asciiTheme="minorHAnsi" w:eastAsia="Century Gothic" w:hAnsiTheme="minorHAnsi" w:cstheme="minorHAnsi"/>
        </w:rPr>
        <w:t xml:space="preserve">, Jenkins, Concourse, Docker, Kubernetes, </w:t>
      </w:r>
      <w:proofErr w:type="spellStart"/>
      <w:r w:rsidRPr="00BF4DCA">
        <w:rPr>
          <w:rFonts w:asciiTheme="minorHAnsi" w:eastAsia="Century Gothic" w:hAnsiTheme="minorHAnsi" w:cstheme="minorHAnsi"/>
        </w:rPr>
        <w:t>ArgoCD</w:t>
      </w:r>
      <w:proofErr w:type="spellEnd"/>
      <w:r w:rsidRPr="00BF4DCA">
        <w:rPr>
          <w:rFonts w:asciiTheme="minorHAnsi" w:eastAsia="Century Gothic" w:hAnsiTheme="minorHAnsi" w:cstheme="minorHAnsi"/>
        </w:rPr>
        <w:t>, Terraform, Ansible, Chef, python, Bash, Shell, JavaScript. Adept at automating deployments, optimizing workflows, and ensuring high availability and performance of production systems. Strong knowledge of cloud computing platforms such as AWS, Azure, and Google Cloud. Skilled in troubleshooting complex issues and implementing solutions quickly. Strong collaboration and communication skills to work effectively in a team.</w:t>
      </w:r>
    </w:p>
    <w:p w14:paraId="1702DB47" w14:textId="77777777" w:rsidR="005E6822" w:rsidRPr="00BF4DCA" w:rsidRDefault="00E370B1">
      <w:pPr>
        <w:pStyle w:val="divdocumentdivsectiontitle"/>
        <w:spacing w:before="240" w:after="60"/>
        <w:rPr>
          <w:rFonts w:asciiTheme="minorHAnsi" w:eastAsia="Century Gothic" w:hAnsiTheme="minorHAnsi" w:cstheme="minorHAnsi"/>
          <w:b/>
          <w:bCs/>
          <w:caps/>
        </w:rPr>
      </w:pPr>
      <w:r w:rsidRPr="00BF4DCA">
        <w:rPr>
          <w:rFonts w:asciiTheme="minorHAnsi" w:eastAsia="Century Gothic" w:hAnsiTheme="minorHAnsi" w:cstheme="minorHAnsi"/>
          <w:b/>
          <w:bCs/>
          <w:caps/>
        </w:rPr>
        <w:t>Skills</w:t>
      </w:r>
    </w:p>
    <w:tbl>
      <w:tblPr>
        <w:tblStyle w:val="divdocumenttable"/>
        <w:tblW w:w="0" w:type="auto"/>
        <w:tblInd w:w="2300" w:type="dxa"/>
        <w:tblLayout w:type="fixed"/>
        <w:tblCellMar>
          <w:left w:w="0" w:type="dxa"/>
          <w:right w:w="0" w:type="dxa"/>
        </w:tblCellMar>
        <w:tblLook w:val="05E0" w:firstRow="1" w:lastRow="1" w:firstColumn="1" w:lastColumn="1" w:noHBand="0" w:noVBand="1"/>
      </w:tblPr>
      <w:tblGrid>
        <w:gridCol w:w="4170"/>
        <w:gridCol w:w="4170"/>
      </w:tblGrid>
      <w:tr w:rsidR="005E6822" w:rsidRPr="00BF4DCA" w14:paraId="1702DB62" w14:textId="77777777">
        <w:tc>
          <w:tcPr>
            <w:tcW w:w="4170" w:type="dxa"/>
            <w:tcMar>
              <w:top w:w="0" w:type="dxa"/>
              <w:left w:w="0" w:type="dxa"/>
              <w:bottom w:w="0" w:type="dxa"/>
              <w:right w:w="0" w:type="dxa"/>
            </w:tcMar>
            <w:hideMark/>
          </w:tcPr>
          <w:p w14:paraId="1702DB49" w14:textId="02780213" w:rsidR="005E6822" w:rsidRPr="00BF4DCA" w:rsidRDefault="00E370B1" w:rsidP="008759EC">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Platforms:</w:t>
            </w:r>
            <w:r w:rsidR="008759EC" w:rsidRPr="00BF4DCA">
              <w:rPr>
                <w:rFonts w:asciiTheme="minorHAnsi" w:eastAsia="Century Gothic" w:hAnsiTheme="minorHAnsi" w:cstheme="minorHAnsi"/>
              </w:rPr>
              <w:t xml:space="preserve"> </w:t>
            </w:r>
            <w:r w:rsidRPr="00BF4DCA">
              <w:rPr>
                <w:rFonts w:asciiTheme="minorHAnsi" w:eastAsia="Century Gothic" w:hAnsiTheme="minorHAnsi" w:cstheme="minorHAnsi"/>
              </w:rPr>
              <w:t>Linux, Centos, RHEL, Ubuntu, Virtualization</w:t>
            </w:r>
          </w:p>
          <w:p w14:paraId="1702DB4A" w14:textId="77777777"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Scripting: Bash, Shell, Python, JavaScript, YAML</w:t>
            </w:r>
          </w:p>
          <w:p w14:paraId="1702DB4B" w14:textId="77777777"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Operating system: Linux, Microsoft Windows, MacOS</w:t>
            </w:r>
          </w:p>
          <w:p w14:paraId="1702DB4C" w14:textId="18FFEAA9"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Containerization and Orchestration:</w:t>
            </w:r>
            <w:r w:rsidR="000C45D6" w:rsidRPr="00BF4DCA">
              <w:rPr>
                <w:rFonts w:asciiTheme="minorHAnsi" w:eastAsia="Century Gothic" w:hAnsiTheme="minorHAnsi" w:cstheme="minorHAnsi"/>
              </w:rPr>
              <w:t xml:space="preserve"> </w:t>
            </w:r>
            <w:r w:rsidRPr="00BF4DCA">
              <w:rPr>
                <w:rFonts w:asciiTheme="minorHAnsi" w:eastAsia="Century Gothic" w:hAnsiTheme="minorHAnsi" w:cstheme="minorHAnsi"/>
              </w:rPr>
              <w:t>AWS EKS, ECS, ECR, Docker, Kubernetes</w:t>
            </w:r>
            <w:r w:rsidR="000C45D6" w:rsidRPr="00BF4DCA">
              <w:rPr>
                <w:rFonts w:asciiTheme="minorHAnsi" w:eastAsia="Century Gothic" w:hAnsiTheme="minorHAnsi" w:cstheme="minorHAnsi"/>
              </w:rPr>
              <w:t>.</w:t>
            </w:r>
          </w:p>
          <w:p w14:paraId="1702DB4D" w14:textId="77777777"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 xml:space="preserve">Continuous Integration and Delivery/Deployment: </w:t>
            </w:r>
            <w:proofErr w:type="spellStart"/>
            <w:r w:rsidRPr="00BF4DCA">
              <w:rPr>
                <w:rFonts w:asciiTheme="minorHAnsi" w:eastAsia="Century Gothic" w:hAnsiTheme="minorHAnsi" w:cstheme="minorHAnsi"/>
              </w:rPr>
              <w:t>ArgoCD</w:t>
            </w:r>
            <w:proofErr w:type="spellEnd"/>
            <w:r w:rsidRPr="00BF4DCA">
              <w:rPr>
                <w:rFonts w:asciiTheme="minorHAnsi" w:eastAsia="Century Gothic" w:hAnsiTheme="minorHAnsi" w:cstheme="minorHAnsi"/>
              </w:rPr>
              <w:t>, Jenkins, Travis CI, Concourse.</w:t>
            </w:r>
          </w:p>
          <w:p w14:paraId="1702DB4E" w14:textId="77777777"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Cloud computing platforms: Amazon Web Services (AWS), Azure, and Google Cloud.</w:t>
            </w:r>
          </w:p>
          <w:p w14:paraId="1702DB50" w14:textId="59BCD3C9" w:rsidR="005E6822" w:rsidRPr="00BF4DCA" w:rsidRDefault="00E370B1" w:rsidP="00563F9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Databases:</w:t>
            </w:r>
            <w:r w:rsidR="00563F91" w:rsidRPr="00BF4DCA">
              <w:rPr>
                <w:rFonts w:asciiTheme="minorHAnsi" w:eastAsia="Century Gothic" w:hAnsiTheme="minorHAnsi" w:cstheme="minorHAnsi"/>
              </w:rPr>
              <w:t xml:space="preserve"> </w:t>
            </w:r>
            <w:r w:rsidRPr="00BF4DCA">
              <w:rPr>
                <w:rFonts w:asciiTheme="minorHAnsi" w:eastAsia="Century Gothic" w:hAnsiTheme="minorHAnsi" w:cstheme="minorHAnsi"/>
              </w:rPr>
              <w:t>MySQL, MongoDB, DynamoDB.</w:t>
            </w:r>
          </w:p>
          <w:p w14:paraId="1702DB51" w14:textId="77777777"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Version Control (Source code Management): Git and GitHub, Gitlab.</w:t>
            </w:r>
          </w:p>
          <w:p w14:paraId="1702DB52" w14:textId="28B31DC8"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Automation &amp; Configuration: Chef, Puppet, Ansible</w:t>
            </w:r>
            <w:r w:rsidR="00563F91" w:rsidRPr="00BF4DCA">
              <w:rPr>
                <w:rFonts w:asciiTheme="minorHAnsi" w:eastAsia="Century Gothic" w:hAnsiTheme="minorHAnsi" w:cstheme="minorHAnsi"/>
              </w:rPr>
              <w:t>.</w:t>
            </w:r>
          </w:p>
          <w:p w14:paraId="1702DB53" w14:textId="5B4723DF"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Build/Unit Test: Maven, SonarQube, SAFE</w:t>
            </w:r>
            <w:r w:rsidR="00B92A4F" w:rsidRPr="00BF4DCA">
              <w:rPr>
                <w:rFonts w:asciiTheme="minorHAnsi" w:eastAsia="Century Gothic" w:hAnsiTheme="minorHAnsi" w:cstheme="minorHAnsi"/>
              </w:rPr>
              <w:t>-</w:t>
            </w:r>
            <w:r w:rsidR="00077DC3" w:rsidRPr="00BF4DCA">
              <w:rPr>
                <w:rFonts w:asciiTheme="minorHAnsi" w:eastAsia="Century Gothic" w:hAnsiTheme="minorHAnsi" w:cstheme="minorHAnsi"/>
              </w:rPr>
              <w:t>Script</w:t>
            </w:r>
          </w:p>
          <w:p w14:paraId="1702DB54" w14:textId="77777777"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Infrastructure as code: Terraform, CloudFormation.</w:t>
            </w:r>
          </w:p>
        </w:tc>
        <w:tc>
          <w:tcPr>
            <w:tcW w:w="4170" w:type="dxa"/>
            <w:tcBorders>
              <w:left w:val="single" w:sz="8" w:space="0" w:color="FEFDFD"/>
            </w:tcBorders>
            <w:tcMar>
              <w:top w:w="0" w:type="dxa"/>
              <w:left w:w="0" w:type="dxa"/>
              <w:bottom w:w="0" w:type="dxa"/>
              <w:right w:w="0" w:type="dxa"/>
            </w:tcMar>
            <w:hideMark/>
          </w:tcPr>
          <w:p w14:paraId="1702DB55"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Web server: Apache, Nginx</w:t>
            </w:r>
          </w:p>
          <w:p w14:paraId="1702DB56"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Ticketing and documentation: Jira, Confluence</w:t>
            </w:r>
          </w:p>
          <w:p w14:paraId="76308AE0" w14:textId="77777777" w:rsidR="00531CDB" w:rsidRPr="00BF4DCA" w:rsidRDefault="00E370B1" w:rsidP="00531CDB">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Monitoring and Visualization: CloudWatch, CloudTrail, Grafana, Prometheus, Elasticsearch</w:t>
            </w:r>
          </w:p>
          <w:p w14:paraId="1702DB59" w14:textId="420C8AAB" w:rsidR="005E6822" w:rsidRPr="00BF4DCA" w:rsidRDefault="00E370B1" w:rsidP="00531CDB">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Effective Communication</w:t>
            </w:r>
          </w:p>
          <w:p w14:paraId="1702DB5A"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Script Maintenance and Updates</w:t>
            </w:r>
          </w:p>
          <w:p w14:paraId="1702DB5B"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Task Prioritization</w:t>
            </w:r>
          </w:p>
          <w:p w14:paraId="1702DB5C"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Meeting Participation</w:t>
            </w:r>
          </w:p>
          <w:p w14:paraId="1702DB5D"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IT Solution Building</w:t>
            </w:r>
          </w:p>
          <w:p w14:paraId="1702DB5E"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Agile/Scrum Methodology</w:t>
            </w:r>
          </w:p>
          <w:p w14:paraId="1702DB5F"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Teamwork and Collaboration</w:t>
            </w:r>
          </w:p>
          <w:p w14:paraId="1702DB60"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Time Management and Organization</w:t>
            </w:r>
          </w:p>
          <w:p w14:paraId="1702DB61"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Application Development</w:t>
            </w:r>
          </w:p>
        </w:tc>
      </w:tr>
    </w:tbl>
    <w:p w14:paraId="3B650B05" w14:textId="77777777" w:rsidR="00960610" w:rsidRPr="00BF4DCA" w:rsidRDefault="00960610">
      <w:pPr>
        <w:pStyle w:val="divdocumentdivsectiontitle"/>
        <w:spacing w:before="240" w:after="60"/>
        <w:rPr>
          <w:rFonts w:asciiTheme="minorHAnsi" w:eastAsia="Century Gothic" w:hAnsiTheme="minorHAnsi" w:cstheme="minorHAnsi"/>
          <w:b/>
          <w:bCs/>
          <w:caps/>
        </w:rPr>
      </w:pPr>
    </w:p>
    <w:p w14:paraId="1702DB63" w14:textId="3BA4C6A2" w:rsidR="005E6822" w:rsidRPr="00BF4DCA" w:rsidRDefault="00E370B1">
      <w:pPr>
        <w:pStyle w:val="divdocumentdivsectiontitle"/>
        <w:spacing w:before="240" w:after="60"/>
        <w:rPr>
          <w:rFonts w:asciiTheme="minorHAnsi" w:eastAsia="Century Gothic" w:hAnsiTheme="minorHAnsi" w:cstheme="minorHAnsi"/>
          <w:b/>
          <w:bCs/>
          <w:caps/>
        </w:rPr>
      </w:pPr>
      <w:r w:rsidRPr="00BF4DCA">
        <w:rPr>
          <w:rFonts w:asciiTheme="minorHAnsi" w:eastAsia="Century Gothic" w:hAnsiTheme="minorHAnsi" w:cstheme="minorHAnsi"/>
          <w:b/>
          <w:bCs/>
          <w:caps/>
        </w:rPr>
        <w:t>Experience</w:t>
      </w: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5E6822" w:rsidRPr="00BF4DCA" w14:paraId="1702DB7B" w14:textId="77777777">
        <w:trPr>
          <w:tblCellSpacing w:w="0" w:type="dxa"/>
        </w:trPr>
        <w:tc>
          <w:tcPr>
            <w:tcW w:w="2300" w:type="dxa"/>
            <w:tcMar>
              <w:top w:w="0" w:type="dxa"/>
              <w:left w:w="0" w:type="dxa"/>
              <w:bottom w:w="0" w:type="dxa"/>
              <w:right w:w="0" w:type="dxa"/>
            </w:tcMar>
            <w:hideMark/>
          </w:tcPr>
          <w:p w14:paraId="1702DB64" w14:textId="77777777" w:rsidR="005E6822" w:rsidRPr="00BF4DCA" w:rsidRDefault="00E370B1">
            <w:pPr>
              <w:pStyle w:val="divdocumentdivparagraphspandateswrapperParagraph"/>
              <w:spacing w:line="360" w:lineRule="atLeast"/>
              <w:textAlignment w:val="auto"/>
              <w:rPr>
                <w:rStyle w:val="divdocumentdivparagraphspandateswrapper"/>
                <w:rFonts w:asciiTheme="minorHAnsi" w:eastAsia="Century Gothic" w:hAnsiTheme="minorHAnsi" w:cstheme="minorHAnsi"/>
                <w:b/>
                <w:bCs/>
              </w:rPr>
            </w:pPr>
            <w:r w:rsidRPr="00BF4DCA">
              <w:rPr>
                <w:rStyle w:val="span"/>
                <w:rFonts w:asciiTheme="minorHAnsi" w:eastAsia="Century Gothic" w:hAnsiTheme="minorHAnsi" w:cstheme="minorHAnsi"/>
                <w:b/>
                <w:bCs/>
              </w:rPr>
              <w:t>08/2022</w:t>
            </w:r>
            <w:r w:rsidRPr="00BF4DCA">
              <w:rPr>
                <w:rStyle w:val="divdocumentdivparagraphspandateswrapper"/>
                <w:rFonts w:asciiTheme="minorHAnsi" w:eastAsia="Century Gothic" w:hAnsiTheme="minorHAnsi" w:cstheme="minorHAnsi"/>
                <w:b/>
                <w:bCs/>
              </w:rPr>
              <w:t xml:space="preserve"> </w:t>
            </w:r>
            <w:r w:rsidRPr="00BF4DCA">
              <w:rPr>
                <w:rStyle w:val="span"/>
                <w:rFonts w:asciiTheme="minorHAnsi" w:eastAsia="Century Gothic" w:hAnsiTheme="minorHAnsi" w:cstheme="minorHAnsi"/>
                <w:b/>
                <w:bCs/>
              </w:rPr>
              <w:t>to Current</w:t>
            </w:r>
          </w:p>
        </w:tc>
        <w:tc>
          <w:tcPr>
            <w:tcW w:w="8340" w:type="dxa"/>
            <w:tcMar>
              <w:top w:w="0" w:type="dxa"/>
              <w:left w:w="0" w:type="dxa"/>
              <w:bottom w:w="0" w:type="dxa"/>
              <w:right w:w="0" w:type="dxa"/>
            </w:tcMar>
            <w:hideMark/>
          </w:tcPr>
          <w:p w14:paraId="1702DB65" w14:textId="77777777" w:rsidR="005E6822" w:rsidRPr="00BF4DCA" w:rsidRDefault="00E370B1">
            <w:pPr>
              <w:pStyle w:val="divdocumentdivparagraphspandateswrapperParagraph"/>
              <w:spacing w:line="360" w:lineRule="atLeast"/>
              <w:textAlignment w:val="auto"/>
              <w:rPr>
                <w:rStyle w:val="span"/>
                <w:rFonts w:asciiTheme="minorHAnsi" w:eastAsia="Century Gothic" w:hAnsiTheme="minorHAnsi" w:cstheme="minorHAnsi"/>
                <w:b/>
                <w:bCs/>
              </w:rPr>
            </w:pPr>
            <w:proofErr w:type="spellStart"/>
            <w:r w:rsidRPr="00BF4DCA">
              <w:rPr>
                <w:rStyle w:val="spanjobtitle"/>
                <w:rFonts w:asciiTheme="minorHAnsi" w:eastAsia="Century Gothic" w:hAnsiTheme="minorHAnsi" w:cstheme="minorHAnsi"/>
              </w:rPr>
              <w:t>Devops</w:t>
            </w:r>
            <w:proofErr w:type="spellEnd"/>
            <w:r w:rsidRPr="00BF4DCA">
              <w:rPr>
                <w:rStyle w:val="spanjobtitle"/>
                <w:rFonts w:asciiTheme="minorHAnsi" w:eastAsia="Century Gothic" w:hAnsiTheme="minorHAnsi" w:cstheme="minorHAnsi"/>
              </w:rPr>
              <w:t xml:space="preserve"> Engineer</w:t>
            </w:r>
            <w:r w:rsidRPr="00BF4DCA">
              <w:rPr>
                <w:rStyle w:val="singlecolumnspanpaddedlinenth-child1"/>
                <w:rFonts w:asciiTheme="minorHAnsi" w:eastAsia="Century Gothic" w:hAnsiTheme="minorHAnsi" w:cstheme="minorHAnsi"/>
              </w:rPr>
              <w:t xml:space="preserve"> </w:t>
            </w:r>
          </w:p>
          <w:p w14:paraId="1702DB66" w14:textId="77777777" w:rsidR="005E6822" w:rsidRPr="00BF4DCA" w:rsidRDefault="00E370B1">
            <w:pPr>
              <w:pStyle w:val="spanpaddedline"/>
              <w:spacing w:line="360" w:lineRule="atLeast"/>
              <w:rPr>
                <w:rStyle w:val="divdocumentsinglecolumnCharacter"/>
                <w:rFonts w:asciiTheme="minorHAnsi" w:eastAsia="Century Gothic" w:hAnsiTheme="minorHAnsi" w:cstheme="minorHAnsi"/>
              </w:rPr>
            </w:pPr>
            <w:r w:rsidRPr="00BF4DCA">
              <w:rPr>
                <w:rStyle w:val="spancompanyname"/>
                <w:rFonts w:asciiTheme="minorHAnsi" w:eastAsia="Century Gothic" w:hAnsiTheme="minorHAnsi" w:cstheme="minorHAnsi"/>
              </w:rPr>
              <w:t>Comcast</w:t>
            </w:r>
            <w:r w:rsidRPr="00BF4DCA">
              <w:rPr>
                <w:rStyle w:val="span"/>
                <w:rFonts w:asciiTheme="minorHAnsi" w:eastAsia="Century Gothic" w:hAnsiTheme="minorHAnsi" w:cstheme="minorHAnsi"/>
              </w:rPr>
              <w:t xml:space="preserve"> </w:t>
            </w:r>
            <w:r w:rsidRPr="00BF4DCA">
              <w:rPr>
                <w:rStyle w:val="span"/>
                <w:rFonts w:asciiTheme="minorHAnsi" w:eastAsia="MS Mincho" w:hAnsiTheme="minorHAnsi" w:cstheme="minorHAnsi"/>
              </w:rPr>
              <w:t>－</w:t>
            </w:r>
            <w:r w:rsidRPr="00BF4DCA">
              <w:rPr>
                <w:rStyle w:val="span"/>
                <w:rFonts w:asciiTheme="minorHAnsi" w:eastAsia="Century Gothic" w:hAnsiTheme="minorHAnsi" w:cstheme="minorHAnsi"/>
              </w:rPr>
              <w:t xml:space="preserve"> Philadelphia, USA</w:t>
            </w:r>
            <w:r w:rsidRPr="00BF4DCA">
              <w:rPr>
                <w:rStyle w:val="divdocumentsinglecolumnCharacter"/>
                <w:rFonts w:asciiTheme="minorHAnsi" w:eastAsia="Century Gothic" w:hAnsiTheme="minorHAnsi" w:cstheme="minorHAnsi"/>
              </w:rPr>
              <w:t xml:space="preserve"> </w:t>
            </w:r>
          </w:p>
          <w:p w14:paraId="1702DB67" w14:textId="6D90CB82"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Designed and implemented infrastructure-as-code using Terraform to automate the creation of AWS resources for various </w:t>
            </w:r>
            <w:r w:rsidR="00D97597" w:rsidRPr="00BF4DCA">
              <w:rPr>
                <w:rStyle w:val="span"/>
                <w:rFonts w:asciiTheme="minorHAnsi" w:eastAsia="Century Gothic" w:hAnsiTheme="minorHAnsi" w:cstheme="minorHAnsi"/>
              </w:rPr>
              <w:t>projects.</w:t>
            </w:r>
          </w:p>
          <w:p w14:paraId="1702DB68" w14:textId="6D8626D4"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Architected a three-tier application using </w:t>
            </w:r>
            <w:r w:rsidR="00D97597" w:rsidRPr="00BF4DCA">
              <w:rPr>
                <w:rStyle w:val="span"/>
                <w:rFonts w:asciiTheme="minorHAnsi" w:eastAsia="Century Gothic" w:hAnsiTheme="minorHAnsi" w:cstheme="minorHAnsi"/>
              </w:rPr>
              <w:t>Terraform.</w:t>
            </w:r>
          </w:p>
          <w:p w14:paraId="1702DB69" w14:textId="7D67FDA8"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Made </w:t>
            </w:r>
            <w:r w:rsidR="00D97597" w:rsidRPr="00BF4DCA">
              <w:rPr>
                <w:rStyle w:val="span"/>
                <w:rFonts w:asciiTheme="minorHAnsi" w:eastAsia="Century Gothic" w:hAnsiTheme="minorHAnsi" w:cstheme="minorHAnsi"/>
              </w:rPr>
              <w:t>modifications</w:t>
            </w:r>
            <w:r w:rsidRPr="00BF4DCA">
              <w:rPr>
                <w:rStyle w:val="span"/>
                <w:rFonts w:asciiTheme="minorHAnsi" w:eastAsia="Century Gothic" w:hAnsiTheme="minorHAnsi" w:cstheme="minorHAnsi"/>
              </w:rPr>
              <w:t xml:space="preserve"> to Terraform codes and committed changes to our GitHub Terraform branch</w:t>
            </w:r>
            <w:r w:rsidR="00D97597" w:rsidRPr="00BF4DCA">
              <w:rPr>
                <w:rStyle w:val="span"/>
                <w:rFonts w:asciiTheme="minorHAnsi" w:eastAsia="Century Gothic" w:hAnsiTheme="minorHAnsi" w:cstheme="minorHAnsi"/>
              </w:rPr>
              <w:t>.</w:t>
            </w:r>
          </w:p>
          <w:p w14:paraId="1702DB6A" w14:textId="2588E657"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Review Git pull request and merging new releases to different </w:t>
            </w:r>
            <w:r w:rsidR="00D97597" w:rsidRPr="00BF4DCA">
              <w:rPr>
                <w:rStyle w:val="span"/>
                <w:rFonts w:asciiTheme="minorHAnsi" w:eastAsia="Century Gothic" w:hAnsiTheme="minorHAnsi" w:cstheme="minorHAnsi"/>
              </w:rPr>
              <w:t>branches.</w:t>
            </w:r>
          </w:p>
          <w:p w14:paraId="1702DB6B" w14:textId="0B76C8EE"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Developed and maintained Ansible playbooks to manage the configuration of servers and </w:t>
            </w:r>
            <w:r w:rsidR="00D97597" w:rsidRPr="00BF4DCA">
              <w:rPr>
                <w:rStyle w:val="span"/>
                <w:rFonts w:asciiTheme="minorHAnsi" w:eastAsia="Century Gothic" w:hAnsiTheme="minorHAnsi" w:cstheme="minorHAnsi"/>
              </w:rPr>
              <w:t>applications.</w:t>
            </w:r>
          </w:p>
          <w:p w14:paraId="1702DB6C" w14:textId="59845132"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Created Docker containers to deploy microservices in Kubernetes </w:t>
            </w:r>
            <w:r w:rsidR="00A25772" w:rsidRPr="00BF4DCA">
              <w:rPr>
                <w:rStyle w:val="span"/>
                <w:rFonts w:asciiTheme="minorHAnsi" w:eastAsia="Century Gothic" w:hAnsiTheme="minorHAnsi" w:cstheme="minorHAnsi"/>
              </w:rPr>
              <w:t>clusters.</w:t>
            </w:r>
          </w:p>
          <w:p w14:paraId="244335B5" w14:textId="7D6E6D17" w:rsidR="002B008E"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Created AMI after deploying new codes to EC2 instances and changed launch configurations on auto- scaling group using </w:t>
            </w:r>
            <w:r w:rsidR="00A25772" w:rsidRPr="00BF4DCA">
              <w:rPr>
                <w:rStyle w:val="span"/>
                <w:rFonts w:asciiTheme="minorHAnsi" w:eastAsia="Century Gothic" w:hAnsiTheme="minorHAnsi" w:cstheme="minorHAnsi"/>
              </w:rPr>
              <w:t>Terraform.</w:t>
            </w:r>
            <w:r w:rsidRPr="00BF4DCA">
              <w:rPr>
                <w:rStyle w:val="span"/>
                <w:rFonts w:asciiTheme="minorHAnsi" w:eastAsia="Century Gothic" w:hAnsiTheme="minorHAnsi" w:cstheme="minorHAnsi"/>
              </w:rPr>
              <w:t xml:space="preserve"> </w:t>
            </w:r>
          </w:p>
          <w:p w14:paraId="1702DB6D" w14:textId="10F31177"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Provisioning and managing Kubernetes nodes</w:t>
            </w:r>
            <w:r w:rsidR="00D34D4C" w:rsidRPr="00BF4DCA">
              <w:rPr>
                <w:rStyle w:val="span"/>
                <w:rFonts w:asciiTheme="minorHAnsi" w:eastAsia="Century Gothic" w:hAnsiTheme="minorHAnsi" w:cstheme="minorHAnsi"/>
              </w:rPr>
              <w:t>.</w:t>
            </w:r>
          </w:p>
          <w:p w14:paraId="1702DB6E" w14:textId="241E856A"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This includes provisioning new nodes, configuring their networking, storage, and security settings, and monitoring their health</w:t>
            </w:r>
            <w:r w:rsidR="008C0C01" w:rsidRPr="00BF4DCA">
              <w:rPr>
                <w:rStyle w:val="span"/>
                <w:rFonts w:asciiTheme="minorHAnsi" w:eastAsia="Century Gothic" w:hAnsiTheme="minorHAnsi" w:cstheme="minorHAnsi"/>
              </w:rPr>
              <w:t>.</w:t>
            </w:r>
          </w:p>
          <w:p w14:paraId="1702DB6F" w14:textId="77777777"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Deploying and managing applications to the Kubernetes cluster, configuring their settings, and monitoring their performance</w:t>
            </w:r>
          </w:p>
          <w:p w14:paraId="1702DB70" w14:textId="0829F9F5"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This involves working with developers to create deployment manifests, setting up networking and security policies, and monitoring the application's resource utilization</w:t>
            </w:r>
            <w:r w:rsidR="00286320" w:rsidRPr="00BF4DCA">
              <w:rPr>
                <w:rStyle w:val="span"/>
                <w:rFonts w:asciiTheme="minorHAnsi" w:eastAsia="Century Gothic" w:hAnsiTheme="minorHAnsi" w:cstheme="minorHAnsi"/>
              </w:rPr>
              <w:t>.</w:t>
            </w:r>
          </w:p>
          <w:p w14:paraId="1702DB71" w14:textId="0A94C3D8"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Scaling and optimizing the Kubernetes cluster to meet the needs of the client, as well as optimizing the cluster's performance and resource utilization</w:t>
            </w:r>
            <w:r w:rsidR="00286320" w:rsidRPr="00BF4DCA">
              <w:rPr>
                <w:rStyle w:val="span"/>
                <w:rFonts w:asciiTheme="minorHAnsi" w:eastAsia="Century Gothic" w:hAnsiTheme="minorHAnsi" w:cstheme="minorHAnsi"/>
              </w:rPr>
              <w:t>.</w:t>
            </w:r>
          </w:p>
          <w:p w14:paraId="1702DB72" w14:textId="3B07F6C5"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This involves monitoring and tuning the cluster's settings and configurations and adjusting as needed</w:t>
            </w:r>
            <w:r w:rsidR="001E5FE6" w:rsidRPr="00BF4DCA">
              <w:rPr>
                <w:rStyle w:val="span"/>
                <w:rFonts w:asciiTheme="minorHAnsi" w:eastAsia="Century Gothic" w:hAnsiTheme="minorHAnsi" w:cstheme="minorHAnsi"/>
              </w:rPr>
              <w:t xml:space="preserve">. </w:t>
            </w:r>
          </w:p>
          <w:p w14:paraId="1702DB73" w14:textId="41F0E7CF"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Ensuring security and compliance of the Kubernetes cluster, implementing security policies and controls, monitoring for security threats and vulnerabilities, and ensuring compliance with relevant regulations and standards</w:t>
            </w:r>
            <w:r w:rsidR="008C0C01" w:rsidRPr="00BF4DCA">
              <w:rPr>
                <w:rStyle w:val="span"/>
                <w:rFonts w:asciiTheme="minorHAnsi" w:eastAsia="Century Gothic" w:hAnsiTheme="minorHAnsi" w:cstheme="minorHAnsi"/>
              </w:rPr>
              <w:t>.</w:t>
            </w:r>
          </w:p>
          <w:p w14:paraId="1702DB74" w14:textId="4F23D31B"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Implemented and managed </w:t>
            </w:r>
            <w:proofErr w:type="spellStart"/>
            <w:r w:rsidR="00286320" w:rsidRPr="00BF4DCA">
              <w:rPr>
                <w:rStyle w:val="span"/>
                <w:rFonts w:asciiTheme="minorHAnsi" w:eastAsia="Century Gothic" w:hAnsiTheme="minorHAnsi" w:cstheme="minorHAnsi"/>
              </w:rPr>
              <w:t>ArgoCD</w:t>
            </w:r>
            <w:proofErr w:type="spellEnd"/>
            <w:r w:rsidRPr="00BF4DCA">
              <w:rPr>
                <w:rStyle w:val="span"/>
                <w:rFonts w:asciiTheme="minorHAnsi" w:eastAsia="Century Gothic" w:hAnsiTheme="minorHAnsi" w:cstheme="minorHAnsi"/>
              </w:rPr>
              <w:t xml:space="preserve"> for managing and automating application deployments across multiple </w:t>
            </w:r>
            <w:proofErr w:type="gramStart"/>
            <w:r w:rsidRPr="00BF4DCA">
              <w:rPr>
                <w:rStyle w:val="span"/>
                <w:rFonts w:asciiTheme="minorHAnsi" w:eastAsia="Century Gothic" w:hAnsiTheme="minorHAnsi" w:cstheme="minorHAnsi"/>
              </w:rPr>
              <w:t>environments</w:t>
            </w:r>
            <w:proofErr w:type="gramEnd"/>
          </w:p>
          <w:p w14:paraId="61D5DFCC" w14:textId="454D96AC" w:rsidR="00C564FD"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Design, develop, and maintain </w:t>
            </w:r>
            <w:proofErr w:type="spellStart"/>
            <w:r w:rsidRPr="00BF4DCA">
              <w:rPr>
                <w:rStyle w:val="span"/>
                <w:rFonts w:asciiTheme="minorHAnsi" w:eastAsia="Century Gothic" w:hAnsiTheme="minorHAnsi" w:cstheme="minorHAnsi"/>
              </w:rPr>
              <w:t>GitOps</w:t>
            </w:r>
            <w:proofErr w:type="spellEnd"/>
            <w:r w:rsidRPr="00BF4DCA">
              <w:rPr>
                <w:rStyle w:val="span"/>
                <w:rFonts w:asciiTheme="minorHAnsi" w:eastAsia="Century Gothic" w:hAnsiTheme="minorHAnsi" w:cstheme="minorHAnsi"/>
              </w:rPr>
              <w:t xml:space="preserve"> workflows using </w:t>
            </w:r>
            <w:proofErr w:type="spellStart"/>
            <w:r w:rsidRPr="00BF4DCA">
              <w:rPr>
                <w:rStyle w:val="span"/>
                <w:rFonts w:asciiTheme="minorHAnsi" w:eastAsia="Century Gothic" w:hAnsiTheme="minorHAnsi" w:cstheme="minorHAnsi"/>
              </w:rPr>
              <w:t>ArgoCD</w:t>
            </w:r>
            <w:proofErr w:type="spellEnd"/>
            <w:r w:rsidRPr="00BF4DCA">
              <w:rPr>
                <w:rStyle w:val="span"/>
                <w:rFonts w:asciiTheme="minorHAnsi" w:eastAsia="Century Gothic" w:hAnsiTheme="minorHAnsi" w:cstheme="minorHAnsi"/>
              </w:rPr>
              <w:t xml:space="preserve"> for automating application deployments, configuration management, and infrastructure provisioning</w:t>
            </w:r>
            <w:r w:rsidR="00F12101" w:rsidRPr="00BF4DCA">
              <w:rPr>
                <w:rStyle w:val="span"/>
                <w:rFonts w:asciiTheme="minorHAnsi" w:eastAsia="Century Gothic" w:hAnsiTheme="minorHAnsi" w:cstheme="minorHAnsi"/>
              </w:rPr>
              <w:t>.</w:t>
            </w:r>
          </w:p>
          <w:p w14:paraId="454A0FD1" w14:textId="4C9A24D7" w:rsidR="00F12101"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Collaborate with development teams to integrate </w:t>
            </w:r>
            <w:proofErr w:type="spellStart"/>
            <w:r w:rsidRPr="00BF4DCA">
              <w:rPr>
                <w:rStyle w:val="span"/>
                <w:rFonts w:asciiTheme="minorHAnsi" w:eastAsia="Century Gothic" w:hAnsiTheme="minorHAnsi" w:cstheme="minorHAnsi"/>
              </w:rPr>
              <w:t>ArgoCD</w:t>
            </w:r>
            <w:proofErr w:type="spellEnd"/>
            <w:r w:rsidRPr="00BF4DCA">
              <w:rPr>
                <w:rStyle w:val="span"/>
                <w:rFonts w:asciiTheme="minorHAnsi" w:eastAsia="Century Gothic" w:hAnsiTheme="minorHAnsi" w:cstheme="minorHAnsi"/>
              </w:rPr>
              <w:t xml:space="preserve"> within CI/CD pipelines, ensuring automated and consistent application delivery from source code repository</w:t>
            </w:r>
            <w:r w:rsidR="00F12101" w:rsidRPr="00BF4DCA">
              <w:rPr>
                <w:rStyle w:val="span"/>
                <w:rFonts w:asciiTheme="minorHAnsi" w:eastAsia="Century Gothic" w:hAnsiTheme="minorHAnsi" w:cstheme="minorHAnsi"/>
              </w:rPr>
              <w:t>.</w:t>
            </w:r>
          </w:p>
          <w:p w14:paraId="407C9893" w14:textId="77777777" w:rsidR="00F12101"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lastRenderedPageBreak/>
              <w:t xml:space="preserve">Deploy, monitor, and manage applications across multiple Kubernetes environments using </w:t>
            </w:r>
            <w:proofErr w:type="spellStart"/>
            <w:r w:rsidRPr="00BF4DCA">
              <w:rPr>
                <w:rStyle w:val="span"/>
                <w:rFonts w:asciiTheme="minorHAnsi" w:eastAsia="Century Gothic" w:hAnsiTheme="minorHAnsi" w:cstheme="minorHAnsi"/>
              </w:rPr>
              <w:t>ArgoCD</w:t>
            </w:r>
            <w:proofErr w:type="spellEnd"/>
            <w:r w:rsidRPr="00BF4DCA">
              <w:rPr>
                <w:rStyle w:val="span"/>
                <w:rFonts w:asciiTheme="minorHAnsi" w:eastAsia="Century Gothic" w:hAnsiTheme="minorHAnsi" w:cstheme="minorHAnsi"/>
              </w:rPr>
              <w:t>, ensuring reliable, scalable, and consistent deployments</w:t>
            </w:r>
            <w:r w:rsidR="00F12101" w:rsidRPr="00BF4DCA">
              <w:rPr>
                <w:rStyle w:val="span"/>
                <w:rFonts w:asciiTheme="minorHAnsi" w:eastAsia="Century Gothic" w:hAnsiTheme="minorHAnsi" w:cstheme="minorHAnsi"/>
              </w:rPr>
              <w:t>.</w:t>
            </w:r>
          </w:p>
          <w:p w14:paraId="1FA88009" w14:textId="77777777" w:rsidR="007C16A8"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 Create and manage Helm charts to package applications, define deployment configurations, and streamline release processes within </w:t>
            </w:r>
            <w:proofErr w:type="spellStart"/>
            <w:r w:rsidRPr="00BF4DCA">
              <w:rPr>
                <w:rStyle w:val="span"/>
                <w:rFonts w:asciiTheme="minorHAnsi" w:eastAsia="Century Gothic" w:hAnsiTheme="minorHAnsi" w:cstheme="minorHAnsi"/>
              </w:rPr>
              <w:t>ArgoCD</w:t>
            </w:r>
            <w:proofErr w:type="spellEnd"/>
            <w:r w:rsidRPr="00BF4DCA">
              <w:rPr>
                <w:rStyle w:val="span"/>
                <w:rFonts w:asciiTheme="minorHAnsi" w:eastAsia="Century Gothic" w:hAnsiTheme="minorHAnsi" w:cstheme="minorHAnsi"/>
              </w:rPr>
              <w:t xml:space="preserve"> pipelines</w:t>
            </w:r>
            <w:r w:rsidR="007C16A8" w:rsidRPr="00BF4DCA">
              <w:rPr>
                <w:rStyle w:val="span"/>
                <w:rFonts w:asciiTheme="minorHAnsi" w:eastAsia="Century Gothic" w:hAnsiTheme="minorHAnsi" w:cstheme="minorHAnsi"/>
              </w:rPr>
              <w:t>.</w:t>
            </w:r>
          </w:p>
          <w:p w14:paraId="38EA58EA" w14:textId="77777777" w:rsidR="007C16A8"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Define and maintain infrastructure as code using Terraform enabling efficient provisioning and management of cloud resources</w:t>
            </w:r>
            <w:r w:rsidR="007C16A8" w:rsidRPr="00BF4DCA">
              <w:rPr>
                <w:rStyle w:val="span"/>
                <w:rFonts w:asciiTheme="minorHAnsi" w:eastAsia="Century Gothic" w:hAnsiTheme="minorHAnsi" w:cstheme="minorHAnsi"/>
              </w:rPr>
              <w:t>.</w:t>
            </w:r>
          </w:p>
          <w:p w14:paraId="1702DB75" w14:textId="67A17AA1"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 Regularly evaluate and optimize </w:t>
            </w:r>
            <w:proofErr w:type="spellStart"/>
            <w:r w:rsidRPr="00BF4DCA">
              <w:rPr>
                <w:rStyle w:val="span"/>
                <w:rFonts w:asciiTheme="minorHAnsi" w:eastAsia="Century Gothic" w:hAnsiTheme="minorHAnsi" w:cstheme="minorHAnsi"/>
              </w:rPr>
              <w:t>ArgoCD</w:t>
            </w:r>
            <w:proofErr w:type="spellEnd"/>
            <w:r w:rsidRPr="00BF4DCA">
              <w:rPr>
                <w:rStyle w:val="span"/>
                <w:rFonts w:asciiTheme="minorHAnsi" w:eastAsia="Century Gothic" w:hAnsiTheme="minorHAnsi" w:cstheme="minorHAnsi"/>
              </w:rPr>
              <w:t xml:space="preserve"> workflows, CI/CD pipelines, and deployment processes to enhance efficiency, reliability, and speed of application releases</w:t>
            </w:r>
          </w:p>
          <w:p w14:paraId="1702DB76" w14:textId="2A5210C1"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Implement and enforce version control strategies for </w:t>
            </w:r>
            <w:proofErr w:type="spellStart"/>
            <w:r w:rsidRPr="00BF4DCA">
              <w:rPr>
                <w:rStyle w:val="span"/>
                <w:rFonts w:asciiTheme="minorHAnsi" w:eastAsia="Century Gothic" w:hAnsiTheme="minorHAnsi" w:cstheme="minorHAnsi"/>
              </w:rPr>
              <w:t>ArgoCD</w:t>
            </w:r>
            <w:proofErr w:type="spellEnd"/>
            <w:r w:rsidRPr="00BF4DCA">
              <w:rPr>
                <w:rStyle w:val="span"/>
                <w:rFonts w:asciiTheme="minorHAnsi" w:eastAsia="Century Gothic" w:hAnsiTheme="minorHAnsi" w:cstheme="minorHAnsi"/>
              </w:rPr>
              <w:t xml:space="preserve"> applications, ensuring traceability and auditability of </w:t>
            </w:r>
            <w:r w:rsidR="008C0C01" w:rsidRPr="00BF4DCA">
              <w:rPr>
                <w:rStyle w:val="span"/>
                <w:rFonts w:asciiTheme="minorHAnsi" w:eastAsia="Century Gothic" w:hAnsiTheme="minorHAnsi" w:cstheme="minorHAnsi"/>
              </w:rPr>
              <w:t>changes.</w:t>
            </w:r>
          </w:p>
          <w:p w14:paraId="4A783F68" w14:textId="77777777" w:rsidR="001E039C"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Work closely with cross-functional teams, including developers, QA engineers, and infrastructure engineers, to ensure seamless collaboration and effective use of </w:t>
            </w:r>
            <w:proofErr w:type="spellStart"/>
            <w:proofErr w:type="gramStart"/>
            <w:r w:rsidRPr="00BF4DCA">
              <w:rPr>
                <w:rStyle w:val="span"/>
                <w:rFonts w:asciiTheme="minorHAnsi" w:eastAsia="Century Gothic" w:hAnsiTheme="minorHAnsi" w:cstheme="minorHAnsi"/>
              </w:rPr>
              <w:t>ArgoCD</w:t>
            </w:r>
            <w:proofErr w:type="spellEnd"/>
            <w:proofErr w:type="gramEnd"/>
          </w:p>
          <w:p w14:paraId="1702DB77" w14:textId="3271E917"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Containerizing and deploying applications into the Kubernetes cluster using helm </w:t>
            </w:r>
            <w:r w:rsidR="00A25772" w:rsidRPr="00BF4DCA">
              <w:rPr>
                <w:rStyle w:val="span"/>
                <w:rFonts w:asciiTheme="minorHAnsi" w:eastAsia="Century Gothic" w:hAnsiTheme="minorHAnsi" w:cstheme="minorHAnsi"/>
              </w:rPr>
              <w:t>chart.</w:t>
            </w:r>
          </w:p>
          <w:p w14:paraId="1702DB78" w14:textId="77777777"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Migrating applications running on Ec2 Instances in to EKS</w:t>
            </w:r>
          </w:p>
          <w:p w14:paraId="56A0C411" w14:textId="77777777" w:rsidR="001E039C"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Implemented CI/CD pipelines using Jenkins and Concourse to automate the software delivery process</w:t>
            </w:r>
            <w:r w:rsidR="001E039C" w:rsidRPr="00BF4DCA">
              <w:rPr>
                <w:rStyle w:val="span"/>
                <w:rFonts w:asciiTheme="minorHAnsi" w:eastAsia="Century Gothic" w:hAnsiTheme="minorHAnsi" w:cstheme="minorHAnsi"/>
              </w:rPr>
              <w:t xml:space="preserve">. </w:t>
            </w:r>
          </w:p>
          <w:p w14:paraId="1702DB79" w14:textId="56A0F719"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Monitored system metrics using tools such as Grafana, Kibana, and CloudWatch to detect and resolve performance issues</w:t>
            </w:r>
            <w:r w:rsidR="00450754" w:rsidRPr="00BF4DCA">
              <w:rPr>
                <w:rStyle w:val="span"/>
                <w:rFonts w:asciiTheme="minorHAnsi" w:eastAsia="Century Gothic" w:hAnsiTheme="minorHAnsi" w:cstheme="minorHAnsi"/>
              </w:rPr>
              <w:t>.</w:t>
            </w:r>
          </w:p>
          <w:p w14:paraId="0813E19C" w14:textId="6FCF5EF3" w:rsidR="00450754" w:rsidRPr="00BF4DCA" w:rsidRDefault="00E370B1" w:rsidP="006461AC">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Monitored infrastructure against zero downtime and performed rolling back whenever there's an issue with the most recent </w:t>
            </w:r>
            <w:r w:rsidR="00990386" w:rsidRPr="00BF4DCA">
              <w:rPr>
                <w:rStyle w:val="span"/>
                <w:rFonts w:asciiTheme="minorHAnsi" w:eastAsia="Century Gothic" w:hAnsiTheme="minorHAnsi" w:cstheme="minorHAnsi"/>
              </w:rPr>
              <w:t>release.</w:t>
            </w:r>
          </w:p>
          <w:p w14:paraId="3358AA41" w14:textId="0AAF7478" w:rsidR="00396460" w:rsidRPr="00BF4DCA" w:rsidRDefault="00E370B1" w:rsidP="006461AC">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Collaborated with developers to ensure the successful deployment of software applications and services</w:t>
            </w:r>
            <w:r w:rsidR="00396460" w:rsidRPr="00BF4DCA">
              <w:rPr>
                <w:rStyle w:val="span"/>
                <w:rFonts w:asciiTheme="minorHAnsi" w:eastAsia="Century Gothic" w:hAnsiTheme="minorHAnsi" w:cstheme="minorHAnsi"/>
              </w:rPr>
              <w:t>.</w:t>
            </w:r>
          </w:p>
          <w:p w14:paraId="07F722D6" w14:textId="31E4D8A9" w:rsidR="00E07BA2" w:rsidRPr="00BF4DCA" w:rsidRDefault="00E370B1" w:rsidP="006461AC">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 Participating in upgrade meetings and daily stand up.</w:t>
            </w:r>
          </w:p>
          <w:p w14:paraId="739D08A3" w14:textId="77777777" w:rsidR="00E07BA2" w:rsidRPr="00BF4DCA" w:rsidRDefault="006461AC" w:rsidP="006461AC">
            <w:pPr>
              <w:pStyle w:val="ulli"/>
              <w:numPr>
                <w:ilvl w:val="0"/>
                <w:numId w:val="3"/>
              </w:numPr>
              <w:spacing w:line="360" w:lineRule="atLeast"/>
              <w:ind w:left="640" w:hanging="261"/>
              <w:rPr>
                <w:rFonts w:asciiTheme="minorHAnsi" w:eastAsia="Century Gothic" w:hAnsiTheme="minorHAnsi" w:cstheme="minorHAnsi"/>
              </w:rPr>
            </w:pPr>
            <w:r w:rsidRPr="00BF4DCA">
              <w:rPr>
                <w:rFonts w:asciiTheme="minorHAnsi" w:hAnsiTheme="minorHAnsi" w:cstheme="minorHAnsi"/>
              </w:rPr>
              <w:t>Administered and maintained Linux servers running Apache, Nginx, MySQL, and other critical services.</w:t>
            </w:r>
          </w:p>
          <w:p w14:paraId="7E6F0E2C" w14:textId="77777777" w:rsidR="00E07BA2" w:rsidRPr="00BF4DCA" w:rsidRDefault="006461AC" w:rsidP="006461AC">
            <w:pPr>
              <w:pStyle w:val="ulli"/>
              <w:numPr>
                <w:ilvl w:val="0"/>
                <w:numId w:val="3"/>
              </w:numPr>
              <w:spacing w:line="360" w:lineRule="atLeast"/>
              <w:ind w:left="640" w:hanging="261"/>
              <w:rPr>
                <w:rFonts w:asciiTheme="minorHAnsi" w:eastAsia="Century Gothic" w:hAnsiTheme="minorHAnsi" w:cstheme="minorHAnsi"/>
              </w:rPr>
            </w:pPr>
            <w:r w:rsidRPr="00BF4DCA">
              <w:rPr>
                <w:rFonts w:asciiTheme="minorHAnsi" w:hAnsiTheme="minorHAnsi" w:cstheme="minorHAnsi"/>
              </w:rPr>
              <w:t>Developed and maintained documentation for system configurations, procedures, and best practices.</w:t>
            </w:r>
          </w:p>
          <w:p w14:paraId="74BA0266" w14:textId="77777777" w:rsidR="00281119" w:rsidRPr="00BF4DCA" w:rsidRDefault="006461AC" w:rsidP="00281119">
            <w:pPr>
              <w:pStyle w:val="ulli"/>
              <w:numPr>
                <w:ilvl w:val="0"/>
                <w:numId w:val="3"/>
              </w:numPr>
              <w:spacing w:line="360" w:lineRule="atLeast"/>
              <w:ind w:left="640" w:hanging="261"/>
              <w:rPr>
                <w:rFonts w:asciiTheme="minorHAnsi" w:eastAsia="Century Gothic" w:hAnsiTheme="minorHAnsi" w:cstheme="minorHAnsi"/>
              </w:rPr>
            </w:pPr>
            <w:r w:rsidRPr="00BF4DCA">
              <w:rPr>
                <w:rFonts w:asciiTheme="minorHAnsi" w:hAnsiTheme="minorHAnsi" w:cstheme="minorHAnsi"/>
              </w:rPr>
              <w:t>Deployed and configured virtualization technologies, such as VMware to optimize resource utilization.</w:t>
            </w:r>
          </w:p>
          <w:p w14:paraId="43648D69" w14:textId="4B5AC811" w:rsidR="00281119" w:rsidRPr="00BF4DCA" w:rsidRDefault="00281119" w:rsidP="00281119">
            <w:pPr>
              <w:pStyle w:val="ulli"/>
              <w:numPr>
                <w:ilvl w:val="0"/>
                <w:numId w:val="3"/>
              </w:numPr>
              <w:spacing w:line="360" w:lineRule="atLeast"/>
              <w:ind w:left="640" w:hanging="261"/>
              <w:rPr>
                <w:rFonts w:asciiTheme="minorHAnsi" w:eastAsia="Century Gothic" w:hAnsiTheme="minorHAnsi" w:cstheme="minorHAnsi"/>
              </w:rPr>
            </w:pPr>
            <w:r w:rsidRPr="00BF4DCA">
              <w:rPr>
                <w:rFonts w:asciiTheme="minorHAnsi" w:hAnsiTheme="minorHAnsi" w:cstheme="minorHAnsi"/>
              </w:rPr>
              <w:t>Administered, maintained, and optimized Unix servers running AIX, HP-UX, and Solaris.</w:t>
            </w:r>
          </w:p>
          <w:p w14:paraId="1FF98B5F" w14:textId="77777777" w:rsidR="00281119" w:rsidRDefault="00281119" w:rsidP="00305813">
            <w:pPr>
              <w:pStyle w:val="ulli"/>
              <w:spacing w:line="360" w:lineRule="atLeast"/>
              <w:ind w:left="640"/>
              <w:rPr>
                <w:rFonts w:asciiTheme="minorHAnsi" w:eastAsia="Century Gothic" w:hAnsiTheme="minorHAnsi" w:cstheme="minorHAnsi"/>
              </w:rPr>
            </w:pPr>
          </w:p>
          <w:p w14:paraId="725BD141" w14:textId="77777777" w:rsidR="000C4B7F" w:rsidRDefault="000C4B7F" w:rsidP="00305813">
            <w:pPr>
              <w:pStyle w:val="ulli"/>
              <w:spacing w:line="360" w:lineRule="atLeast"/>
              <w:ind w:left="640"/>
              <w:rPr>
                <w:rFonts w:asciiTheme="minorHAnsi" w:eastAsia="Century Gothic" w:hAnsiTheme="minorHAnsi" w:cstheme="minorHAnsi"/>
              </w:rPr>
            </w:pPr>
          </w:p>
          <w:p w14:paraId="554E20C2" w14:textId="77777777" w:rsidR="000C4B7F" w:rsidRDefault="000C4B7F" w:rsidP="00305813">
            <w:pPr>
              <w:pStyle w:val="ulli"/>
              <w:spacing w:line="360" w:lineRule="atLeast"/>
              <w:ind w:left="640"/>
              <w:rPr>
                <w:rFonts w:asciiTheme="minorHAnsi" w:eastAsia="Century Gothic" w:hAnsiTheme="minorHAnsi" w:cstheme="minorHAnsi"/>
              </w:rPr>
            </w:pPr>
          </w:p>
          <w:p w14:paraId="3AD42B47" w14:textId="77777777" w:rsidR="000C4B7F" w:rsidRDefault="000C4B7F" w:rsidP="00305813">
            <w:pPr>
              <w:pStyle w:val="ulli"/>
              <w:spacing w:line="360" w:lineRule="atLeast"/>
              <w:ind w:left="640"/>
              <w:rPr>
                <w:rFonts w:asciiTheme="minorHAnsi" w:eastAsia="Century Gothic" w:hAnsiTheme="minorHAnsi" w:cstheme="minorHAnsi"/>
              </w:rPr>
            </w:pPr>
          </w:p>
          <w:p w14:paraId="59735A4E" w14:textId="77777777" w:rsidR="000C4B7F" w:rsidRPr="00BF4DCA" w:rsidRDefault="000C4B7F" w:rsidP="00305813">
            <w:pPr>
              <w:pStyle w:val="ulli"/>
              <w:spacing w:line="360" w:lineRule="atLeast"/>
              <w:ind w:left="640"/>
              <w:rPr>
                <w:rFonts w:asciiTheme="minorHAnsi" w:eastAsia="Century Gothic" w:hAnsiTheme="minorHAnsi" w:cstheme="minorHAnsi"/>
              </w:rPr>
            </w:pPr>
          </w:p>
          <w:p w14:paraId="1702DB7A" w14:textId="77777777" w:rsidR="006461AC" w:rsidRPr="00BF4DCA" w:rsidRDefault="006461AC" w:rsidP="00633DF7">
            <w:pPr>
              <w:pStyle w:val="ulli"/>
              <w:spacing w:line="360" w:lineRule="atLeast"/>
              <w:ind w:left="640"/>
              <w:rPr>
                <w:rStyle w:val="span"/>
                <w:rFonts w:asciiTheme="minorHAnsi" w:eastAsia="Century Gothic" w:hAnsiTheme="minorHAnsi" w:cstheme="minorHAnsi"/>
              </w:rPr>
            </w:pPr>
          </w:p>
        </w:tc>
      </w:tr>
    </w:tbl>
    <w:p w14:paraId="1702DB7C" w14:textId="77777777" w:rsidR="005E6822" w:rsidRPr="00BF4DCA" w:rsidRDefault="005E6822">
      <w:pPr>
        <w:rPr>
          <w:rFonts w:asciiTheme="minorHAnsi" w:hAnsiTheme="minorHAnsi" w:cstheme="minorHAnsi"/>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5E6822" w:rsidRPr="00BF4DCA" w14:paraId="1702DBA2" w14:textId="77777777">
        <w:trPr>
          <w:tblCellSpacing w:w="0" w:type="dxa"/>
        </w:trPr>
        <w:tc>
          <w:tcPr>
            <w:tcW w:w="2300" w:type="dxa"/>
            <w:tcMar>
              <w:top w:w="80" w:type="dxa"/>
              <w:left w:w="0" w:type="dxa"/>
              <w:bottom w:w="0" w:type="dxa"/>
              <w:right w:w="0" w:type="dxa"/>
            </w:tcMar>
            <w:hideMark/>
          </w:tcPr>
          <w:p w14:paraId="1702DB7D" w14:textId="3B5A877A" w:rsidR="005E6822" w:rsidRPr="00BF4DCA" w:rsidRDefault="00FF56B9">
            <w:pPr>
              <w:pStyle w:val="divdocumentdivparagraphspandateswrapperParagraph"/>
              <w:spacing w:line="360" w:lineRule="atLeast"/>
              <w:textAlignment w:val="auto"/>
              <w:rPr>
                <w:rStyle w:val="divdocumentdivparagraphspandateswrapper"/>
                <w:rFonts w:asciiTheme="minorHAnsi" w:eastAsia="Century Gothic" w:hAnsiTheme="minorHAnsi" w:cstheme="minorHAnsi"/>
                <w:b/>
                <w:bCs/>
              </w:rPr>
            </w:pPr>
            <w:r w:rsidRPr="00BF4DCA">
              <w:rPr>
                <w:rStyle w:val="span"/>
                <w:rFonts w:asciiTheme="minorHAnsi" w:eastAsia="Century Gothic" w:hAnsiTheme="minorHAnsi" w:cstheme="minorHAnsi"/>
                <w:b/>
                <w:bCs/>
              </w:rPr>
              <w:lastRenderedPageBreak/>
              <w:t>10</w:t>
            </w:r>
            <w:r w:rsidR="00E370B1" w:rsidRPr="00BF4DCA">
              <w:rPr>
                <w:rStyle w:val="span"/>
                <w:rFonts w:asciiTheme="minorHAnsi" w:eastAsia="Century Gothic" w:hAnsiTheme="minorHAnsi" w:cstheme="minorHAnsi"/>
                <w:b/>
                <w:bCs/>
              </w:rPr>
              <w:t>/2019</w:t>
            </w:r>
            <w:r w:rsidR="00E370B1" w:rsidRPr="00BF4DCA">
              <w:rPr>
                <w:rStyle w:val="divdocumentdivparagraphspandateswrapper"/>
                <w:rFonts w:asciiTheme="minorHAnsi" w:eastAsia="Century Gothic" w:hAnsiTheme="minorHAnsi" w:cstheme="minorHAnsi"/>
                <w:b/>
                <w:bCs/>
              </w:rPr>
              <w:t xml:space="preserve"> </w:t>
            </w:r>
            <w:r w:rsidR="00E370B1" w:rsidRPr="00BF4DCA">
              <w:rPr>
                <w:rStyle w:val="span"/>
                <w:rFonts w:asciiTheme="minorHAnsi" w:eastAsia="Century Gothic" w:hAnsiTheme="minorHAnsi" w:cstheme="minorHAnsi"/>
                <w:b/>
                <w:bCs/>
              </w:rPr>
              <w:t>to 07/2022</w:t>
            </w:r>
          </w:p>
        </w:tc>
        <w:tc>
          <w:tcPr>
            <w:tcW w:w="8340" w:type="dxa"/>
            <w:tcMar>
              <w:top w:w="80" w:type="dxa"/>
              <w:left w:w="0" w:type="dxa"/>
              <w:bottom w:w="0" w:type="dxa"/>
              <w:right w:w="0" w:type="dxa"/>
            </w:tcMar>
            <w:hideMark/>
          </w:tcPr>
          <w:p w14:paraId="1702DB7E" w14:textId="77777777" w:rsidR="005E6822" w:rsidRPr="00BF4DCA" w:rsidRDefault="00E370B1">
            <w:pPr>
              <w:pStyle w:val="divdocumentdivparagraphspandateswrapperParagraph"/>
              <w:spacing w:line="360" w:lineRule="atLeast"/>
              <w:textAlignment w:val="auto"/>
              <w:rPr>
                <w:rStyle w:val="span"/>
                <w:rFonts w:asciiTheme="minorHAnsi" w:eastAsia="Century Gothic" w:hAnsiTheme="minorHAnsi" w:cstheme="minorHAnsi"/>
                <w:b/>
                <w:bCs/>
              </w:rPr>
            </w:pPr>
            <w:proofErr w:type="spellStart"/>
            <w:r w:rsidRPr="00BF4DCA">
              <w:rPr>
                <w:rStyle w:val="spanjobtitle"/>
                <w:rFonts w:asciiTheme="minorHAnsi" w:eastAsia="Century Gothic" w:hAnsiTheme="minorHAnsi" w:cstheme="minorHAnsi"/>
              </w:rPr>
              <w:t>Devops</w:t>
            </w:r>
            <w:proofErr w:type="spellEnd"/>
            <w:r w:rsidRPr="00BF4DCA">
              <w:rPr>
                <w:rStyle w:val="spanjobtitle"/>
                <w:rFonts w:asciiTheme="minorHAnsi" w:eastAsia="Century Gothic" w:hAnsiTheme="minorHAnsi" w:cstheme="minorHAnsi"/>
              </w:rPr>
              <w:t xml:space="preserve"> Engineer</w:t>
            </w:r>
            <w:r w:rsidRPr="00BF4DCA">
              <w:rPr>
                <w:rStyle w:val="singlecolumnspanpaddedlinenth-child1"/>
                <w:rFonts w:asciiTheme="minorHAnsi" w:eastAsia="Century Gothic" w:hAnsiTheme="minorHAnsi" w:cstheme="minorHAnsi"/>
              </w:rPr>
              <w:t xml:space="preserve"> </w:t>
            </w:r>
          </w:p>
          <w:p w14:paraId="1702DB7F" w14:textId="77777777" w:rsidR="005E6822" w:rsidRPr="00BF4DCA" w:rsidRDefault="00E370B1">
            <w:pPr>
              <w:pStyle w:val="spanpaddedline"/>
              <w:spacing w:line="360" w:lineRule="atLeast"/>
              <w:rPr>
                <w:rStyle w:val="divdocumentsinglecolumnCharacter"/>
                <w:rFonts w:asciiTheme="minorHAnsi" w:eastAsia="Century Gothic" w:hAnsiTheme="minorHAnsi" w:cstheme="minorHAnsi"/>
              </w:rPr>
            </w:pPr>
            <w:r w:rsidRPr="00BF4DCA">
              <w:rPr>
                <w:rStyle w:val="spancompanyname"/>
                <w:rFonts w:asciiTheme="minorHAnsi" w:eastAsia="Century Gothic" w:hAnsiTheme="minorHAnsi" w:cstheme="minorHAnsi"/>
              </w:rPr>
              <w:t>Vision Media</w:t>
            </w:r>
            <w:r w:rsidRPr="00BF4DCA">
              <w:rPr>
                <w:rStyle w:val="span"/>
                <w:rFonts w:asciiTheme="minorHAnsi" w:eastAsia="Century Gothic" w:hAnsiTheme="minorHAnsi" w:cstheme="minorHAnsi"/>
              </w:rPr>
              <w:t xml:space="preserve"> </w:t>
            </w:r>
            <w:proofErr w:type="gramStart"/>
            <w:r w:rsidRPr="00BF4DCA">
              <w:rPr>
                <w:rStyle w:val="span"/>
                <w:rFonts w:asciiTheme="minorHAnsi" w:eastAsia="MS Mincho" w:hAnsiTheme="minorHAnsi" w:cstheme="minorHAnsi"/>
              </w:rPr>
              <w:t>－</w:t>
            </w:r>
            <w:r w:rsidRPr="00BF4DCA">
              <w:rPr>
                <w:rStyle w:val="span"/>
                <w:rFonts w:asciiTheme="minorHAnsi" w:eastAsia="Century Gothic" w:hAnsiTheme="minorHAnsi" w:cstheme="minorHAnsi"/>
              </w:rPr>
              <w:t xml:space="preserve"> ,</w:t>
            </w:r>
            <w:proofErr w:type="gramEnd"/>
            <w:r w:rsidRPr="00BF4DCA">
              <w:rPr>
                <w:rStyle w:val="span"/>
                <w:rFonts w:asciiTheme="minorHAnsi" w:eastAsia="Century Gothic" w:hAnsiTheme="minorHAnsi" w:cstheme="minorHAnsi"/>
              </w:rPr>
              <w:t xml:space="preserve"> California</w:t>
            </w:r>
            <w:r w:rsidRPr="00BF4DCA">
              <w:rPr>
                <w:rStyle w:val="divdocumentsinglecolumnCharacter"/>
                <w:rFonts w:asciiTheme="minorHAnsi" w:eastAsia="Century Gothic" w:hAnsiTheme="minorHAnsi" w:cstheme="minorHAnsi"/>
              </w:rPr>
              <w:t xml:space="preserve"> </w:t>
            </w:r>
          </w:p>
          <w:p w14:paraId="1702DB81" w14:textId="4C024417" w:rsidR="005E6822" w:rsidRPr="00BF4DCA" w:rsidRDefault="00E370B1" w:rsidP="00EF4FB9">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Worked on major Projects setting up built and maintaining production ready applications running on</w:t>
            </w:r>
            <w:r w:rsidR="00EF4FB9" w:rsidRPr="00BF4DCA">
              <w:rPr>
                <w:rStyle w:val="span"/>
                <w:rFonts w:asciiTheme="minorHAnsi" w:eastAsia="Century Gothic" w:hAnsiTheme="minorHAnsi" w:cstheme="minorHAnsi"/>
              </w:rPr>
              <w:t xml:space="preserve"> </w:t>
            </w:r>
            <w:r w:rsidRPr="00BF4DCA">
              <w:rPr>
                <w:rStyle w:val="span"/>
                <w:rFonts w:asciiTheme="minorHAnsi" w:eastAsia="Century Gothic" w:hAnsiTheme="minorHAnsi" w:cstheme="minorHAnsi"/>
              </w:rPr>
              <w:t>Kubernetes</w:t>
            </w:r>
            <w:r w:rsidR="009A0200" w:rsidRPr="00BF4DCA">
              <w:rPr>
                <w:rStyle w:val="span"/>
                <w:rFonts w:asciiTheme="minorHAnsi" w:eastAsia="Century Gothic" w:hAnsiTheme="minorHAnsi" w:cstheme="minorHAnsi"/>
              </w:rPr>
              <w:t>.</w:t>
            </w:r>
          </w:p>
          <w:p w14:paraId="1702DB82" w14:textId="08609DAB"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Monitor and troubleshoot applications that are deployed on our Kubernetes Dev, </w:t>
            </w:r>
            <w:proofErr w:type="gramStart"/>
            <w:r w:rsidRPr="00BF4DCA">
              <w:rPr>
                <w:rStyle w:val="span"/>
                <w:rFonts w:asciiTheme="minorHAnsi" w:eastAsia="Century Gothic" w:hAnsiTheme="minorHAnsi" w:cstheme="minorHAnsi"/>
              </w:rPr>
              <w:t>QA</w:t>
            </w:r>
            <w:proofErr w:type="gramEnd"/>
            <w:r w:rsidRPr="00BF4DCA">
              <w:rPr>
                <w:rStyle w:val="span"/>
                <w:rFonts w:asciiTheme="minorHAnsi" w:eastAsia="Century Gothic" w:hAnsiTheme="minorHAnsi" w:cstheme="minorHAnsi"/>
              </w:rPr>
              <w:t xml:space="preserve"> and Production clusters against zero downtime, perform periodic backups, and troubleshoot failures</w:t>
            </w:r>
            <w:r w:rsidR="00E95BD0" w:rsidRPr="00BF4DCA">
              <w:rPr>
                <w:rStyle w:val="span"/>
                <w:rFonts w:asciiTheme="minorHAnsi" w:eastAsia="Century Gothic" w:hAnsiTheme="minorHAnsi" w:cstheme="minorHAnsi"/>
              </w:rPr>
              <w:t>.</w:t>
            </w:r>
          </w:p>
          <w:p w14:paraId="1702DB84" w14:textId="62300078" w:rsidR="005E6822" w:rsidRPr="00BF4DCA" w:rsidRDefault="00E370B1" w:rsidP="00EF4FB9">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Managed, </w:t>
            </w:r>
            <w:proofErr w:type="gramStart"/>
            <w:r w:rsidRPr="00BF4DCA">
              <w:rPr>
                <w:rStyle w:val="span"/>
                <w:rFonts w:asciiTheme="minorHAnsi" w:eastAsia="Century Gothic" w:hAnsiTheme="minorHAnsi" w:cstheme="minorHAnsi"/>
              </w:rPr>
              <w:t>deployed</w:t>
            </w:r>
            <w:proofErr w:type="gramEnd"/>
            <w:r w:rsidRPr="00BF4DCA">
              <w:rPr>
                <w:rStyle w:val="span"/>
                <w:rFonts w:asciiTheme="minorHAnsi" w:eastAsia="Century Gothic" w:hAnsiTheme="minorHAnsi" w:cstheme="minorHAnsi"/>
              </w:rPr>
              <w:t xml:space="preserve"> and troubleshoot applications that were running on Kubernetes EKS clusters in our</w:t>
            </w:r>
            <w:r w:rsidR="00EF4FB9" w:rsidRPr="00BF4DCA">
              <w:rPr>
                <w:rStyle w:val="span"/>
                <w:rFonts w:asciiTheme="minorHAnsi" w:eastAsia="Century Gothic" w:hAnsiTheme="minorHAnsi" w:cstheme="minorHAnsi"/>
              </w:rPr>
              <w:t xml:space="preserve"> </w:t>
            </w:r>
            <w:r w:rsidRPr="00BF4DCA">
              <w:rPr>
                <w:rStyle w:val="span"/>
                <w:rFonts w:asciiTheme="minorHAnsi" w:eastAsia="Century Gothic" w:hAnsiTheme="minorHAnsi" w:cstheme="minorHAnsi"/>
              </w:rPr>
              <w:t xml:space="preserve">Dev, QA and Production </w:t>
            </w:r>
            <w:r w:rsidR="00E95BD0" w:rsidRPr="00BF4DCA">
              <w:rPr>
                <w:rStyle w:val="span"/>
                <w:rFonts w:asciiTheme="minorHAnsi" w:eastAsia="Century Gothic" w:hAnsiTheme="minorHAnsi" w:cstheme="minorHAnsi"/>
              </w:rPr>
              <w:t>environment.</w:t>
            </w:r>
          </w:p>
          <w:p w14:paraId="18CF6886" w14:textId="77777777" w:rsidR="00803E18" w:rsidRPr="00BF4DCA" w:rsidRDefault="00E370B1" w:rsidP="00EF4FB9">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Managed the deployment and scaling of applications in AWS using tools such as CloudFormation, and</w:t>
            </w:r>
            <w:r w:rsidR="00EF4FB9" w:rsidRPr="00BF4DCA">
              <w:rPr>
                <w:rStyle w:val="span"/>
                <w:rFonts w:asciiTheme="minorHAnsi" w:eastAsia="Century Gothic" w:hAnsiTheme="minorHAnsi" w:cstheme="minorHAnsi"/>
              </w:rPr>
              <w:t xml:space="preserve"> </w:t>
            </w:r>
            <w:r w:rsidRPr="00BF4DCA">
              <w:rPr>
                <w:rStyle w:val="span"/>
                <w:rFonts w:asciiTheme="minorHAnsi" w:eastAsia="Century Gothic" w:hAnsiTheme="minorHAnsi" w:cstheme="minorHAnsi"/>
              </w:rPr>
              <w:t>ECS</w:t>
            </w:r>
            <w:r w:rsidR="00803E18" w:rsidRPr="00BF4DCA">
              <w:rPr>
                <w:rStyle w:val="span"/>
                <w:rFonts w:asciiTheme="minorHAnsi" w:eastAsia="Century Gothic" w:hAnsiTheme="minorHAnsi" w:cstheme="minorHAnsi"/>
              </w:rPr>
              <w:t>.</w:t>
            </w:r>
          </w:p>
          <w:p w14:paraId="56509895" w14:textId="27D0B357" w:rsidR="00803E18" w:rsidRPr="00BF4DCA" w:rsidRDefault="00E370B1" w:rsidP="00EF4FB9">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 Automated infrastructure management tasks using scripts written in Python and Bash - Developed and maintained Chef cookbooks to manage the configuration of servers and </w:t>
            </w:r>
            <w:r w:rsidR="00E95BD0" w:rsidRPr="00BF4DCA">
              <w:rPr>
                <w:rStyle w:val="span"/>
                <w:rFonts w:asciiTheme="minorHAnsi" w:eastAsia="Century Gothic" w:hAnsiTheme="minorHAnsi" w:cstheme="minorHAnsi"/>
              </w:rPr>
              <w:t>applications.</w:t>
            </w:r>
          </w:p>
          <w:p w14:paraId="368A0DF7" w14:textId="77777777" w:rsidR="005F263B" w:rsidRPr="00BF4DCA" w:rsidRDefault="00E370B1" w:rsidP="00EF4FB9">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Implemented monitoring solutions using Nagios</w:t>
            </w:r>
            <w:r w:rsidR="009D09CF" w:rsidRPr="00BF4DCA">
              <w:rPr>
                <w:rStyle w:val="span"/>
                <w:rFonts w:asciiTheme="minorHAnsi" w:eastAsia="Century Gothic" w:hAnsiTheme="minorHAnsi" w:cstheme="minorHAnsi"/>
              </w:rPr>
              <w:t xml:space="preserve">, Prometheus, </w:t>
            </w:r>
            <w:r w:rsidR="00EC40E1" w:rsidRPr="00BF4DCA">
              <w:rPr>
                <w:rStyle w:val="span"/>
                <w:rFonts w:asciiTheme="minorHAnsi" w:eastAsia="Century Gothic" w:hAnsiTheme="minorHAnsi" w:cstheme="minorHAnsi"/>
              </w:rPr>
              <w:t>Grafana, Cloud trail</w:t>
            </w:r>
            <w:r w:rsidRPr="00BF4DCA">
              <w:rPr>
                <w:rStyle w:val="span"/>
                <w:rFonts w:asciiTheme="minorHAnsi" w:eastAsia="Century Gothic" w:hAnsiTheme="minorHAnsi" w:cstheme="minorHAnsi"/>
              </w:rPr>
              <w:t xml:space="preserve"> and CloudWatch to detect and resolve issues proactively</w:t>
            </w:r>
            <w:r w:rsidR="005F263B" w:rsidRPr="00BF4DCA">
              <w:rPr>
                <w:rStyle w:val="span"/>
                <w:rFonts w:asciiTheme="minorHAnsi" w:eastAsia="Century Gothic" w:hAnsiTheme="minorHAnsi" w:cstheme="minorHAnsi"/>
              </w:rPr>
              <w:t xml:space="preserve">. </w:t>
            </w:r>
          </w:p>
          <w:p w14:paraId="6D00D247" w14:textId="64DEE30B" w:rsidR="006D47B0" w:rsidRPr="00BF4DCA" w:rsidRDefault="006D47B0" w:rsidP="00EF4FB9">
            <w:pPr>
              <w:pStyle w:val="ulli"/>
              <w:numPr>
                <w:ilvl w:val="0"/>
                <w:numId w:val="4"/>
              </w:numPr>
              <w:spacing w:line="360" w:lineRule="atLeast"/>
              <w:ind w:left="640" w:hanging="261"/>
              <w:rPr>
                <w:rStyle w:val="span"/>
                <w:rFonts w:asciiTheme="minorHAnsi" w:eastAsia="Century Gothic" w:hAnsiTheme="minorHAnsi" w:cstheme="minorHAnsi"/>
              </w:rPr>
            </w:pPr>
            <w:r w:rsidRPr="00BF4DCA">
              <w:rPr>
                <w:rFonts w:asciiTheme="minorHAnsi" w:hAnsiTheme="minorHAnsi" w:cstheme="minorHAnsi"/>
              </w:rPr>
              <w:t>Managed Unix server environments, including configuration, installation, and maintenance</w:t>
            </w:r>
            <w:r w:rsidR="00D97597" w:rsidRPr="00BF4DCA">
              <w:rPr>
                <w:rFonts w:asciiTheme="minorHAnsi" w:hAnsiTheme="minorHAnsi" w:cstheme="minorHAnsi"/>
              </w:rPr>
              <w:t>.</w:t>
            </w:r>
          </w:p>
          <w:p w14:paraId="1702DB86" w14:textId="52C6FAA3" w:rsidR="005E6822" w:rsidRPr="00BF4DCA" w:rsidRDefault="00E370B1" w:rsidP="00EF4FB9">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Provision Aws services using terraform, create update and make changes to </w:t>
            </w:r>
            <w:proofErr w:type="gramStart"/>
            <w:r w:rsidRPr="00BF4DCA">
              <w:rPr>
                <w:rStyle w:val="span"/>
                <w:rFonts w:asciiTheme="minorHAnsi" w:eastAsia="Century Gothic" w:hAnsiTheme="minorHAnsi" w:cstheme="minorHAnsi"/>
              </w:rPr>
              <w:t>our</w:t>
            </w:r>
            <w:proofErr w:type="gramEnd"/>
            <w:r w:rsidRPr="00BF4DCA">
              <w:rPr>
                <w:rStyle w:val="span"/>
                <w:rFonts w:asciiTheme="minorHAnsi" w:eastAsia="Century Gothic" w:hAnsiTheme="minorHAnsi" w:cstheme="minorHAnsi"/>
              </w:rPr>
              <w:t xml:space="preserve"> terraform codes</w:t>
            </w:r>
          </w:p>
          <w:p w14:paraId="1702DB87" w14:textId="2B74FCAA"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Review </w:t>
            </w:r>
            <w:r w:rsidR="00990386" w:rsidRPr="00BF4DCA">
              <w:rPr>
                <w:rStyle w:val="span"/>
                <w:rFonts w:asciiTheme="minorHAnsi" w:eastAsia="Century Gothic" w:hAnsiTheme="minorHAnsi" w:cstheme="minorHAnsi"/>
              </w:rPr>
              <w:t>gits</w:t>
            </w:r>
            <w:r w:rsidRPr="00BF4DCA">
              <w:rPr>
                <w:rStyle w:val="span"/>
                <w:rFonts w:asciiTheme="minorHAnsi" w:eastAsia="Century Gothic" w:hAnsiTheme="minorHAnsi" w:cstheme="minorHAnsi"/>
              </w:rPr>
              <w:t xml:space="preserve"> pull request and merging new releases to different branches</w:t>
            </w:r>
            <w:r w:rsidR="00990386" w:rsidRPr="00BF4DCA">
              <w:rPr>
                <w:rStyle w:val="span"/>
                <w:rFonts w:asciiTheme="minorHAnsi" w:eastAsia="Century Gothic" w:hAnsiTheme="minorHAnsi" w:cstheme="minorHAnsi"/>
              </w:rPr>
              <w:t>.</w:t>
            </w:r>
          </w:p>
          <w:p w14:paraId="1702DB88" w14:textId="7DFE9A5E"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Automate deployments to Dev, </w:t>
            </w:r>
            <w:proofErr w:type="spellStart"/>
            <w:r w:rsidRPr="00BF4DCA">
              <w:rPr>
                <w:rStyle w:val="span"/>
                <w:rFonts w:asciiTheme="minorHAnsi" w:eastAsia="Century Gothic" w:hAnsiTheme="minorHAnsi" w:cstheme="minorHAnsi"/>
              </w:rPr>
              <w:t>Qa</w:t>
            </w:r>
            <w:proofErr w:type="spellEnd"/>
            <w:r w:rsidRPr="00BF4DCA">
              <w:rPr>
                <w:rStyle w:val="span"/>
                <w:rFonts w:asciiTheme="minorHAnsi" w:eastAsia="Century Gothic" w:hAnsiTheme="minorHAnsi" w:cstheme="minorHAnsi"/>
              </w:rPr>
              <w:t xml:space="preserve"> and Production environments</w:t>
            </w:r>
            <w:r w:rsidR="00990386" w:rsidRPr="00BF4DCA">
              <w:rPr>
                <w:rStyle w:val="span"/>
                <w:rFonts w:asciiTheme="minorHAnsi" w:eastAsia="Century Gothic" w:hAnsiTheme="minorHAnsi" w:cstheme="minorHAnsi"/>
              </w:rPr>
              <w:t>.</w:t>
            </w:r>
          </w:p>
          <w:p w14:paraId="1702DB89" w14:textId="420DCA9E"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Participate during cluster upgrades from different versions</w:t>
            </w:r>
            <w:r w:rsidR="00990386" w:rsidRPr="00BF4DCA">
              <w:rPr>
                <w:rStyle w:val="span"/>
                <w:rFonts w:asciiTheme="minorHAnsi" w:eastAsia="Century Gothic" w:hAnsiTheme="minorHAnsi" w:cstheme="minorHAnsi"/>
              </w:rPr>
              <w:t>.</w:t>
            </w:r>
          </w:p>
          <w:p w14:paraId="1702DB8A" w14:textId="2622E678"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Create S3 lifecycle policies to transition objects from one storage class to another</w:t>
            </w:r>
            <w:r w:rsidR="00990386" w:rsidRPr="00BF4DCA">
              <w:rPr>
                <w:rStyle w:val="span"/>
                <w:rFonts w:asciiTheme="minorHAnsi" w:eastAsia="Century Gothic" w:hAnsiTheme="minorHAnsi" w:cstheme="minorHAnsi"/>
              </w:rPr>
              <w:t>.</w:t>
            </w:r>
          </w:p>
          <w:p w14:paraId="1702DB8B" w14:textId="501B94B4"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Setup CICD pipeline using Jenkins which automates building of docker images, push them to ECR registries and deploy to different </w:t>
            </w:r>
            <w:r w:rsidR="00990386" w:rsidRPr="00BF4DCA">
              <w:rPr>
                <w:rStyle w:val="span"/>
                <w:rFonts w:asciiTheme="minorHAnsi" w:eastAsia="Century Gothic" w:hAnsiTheme="minorHAnsi" w:cstheme="minorHAnsi"/>
              </w:rPr>
              <w:t>environments.</w:t>
            </w:r>
          </w:p>
          <w:p w14:paraId="1702DB8C" w14:textId="7800FCC7"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Configure Grafana dashboards to monitor CPU and memory usage of our applications and setup alerts through </w:t>
            </w:r>
            <w:r w:rsidR="00990386" w:rsidRPr="00BF4DCA">
              <w:rPr>
                <w:rStyle w:val="span"/>
                <w:rFonts w:asciiTheme="minorHAnsi" w:eastAsia="Century Gothic" w:hAnsiTheme="minorHAnsi" w:cstheme="minorHAnsi"/>
              </w:rPr>
              <w:t>slack.</w:t>
            </w:r>
          </w:p>
          <w:p w14:paraId="1702DB8D" w14:textId="32507473"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Implemented production ready, load balanced, highly available, fault tolerant Kubernetes </w:t>
            </w:r>
            <w:r w:rsidR="00990386" w:rsidRPr="00BF4DCA">
              <w:rPr>
                <w:rStyle w:val="span"/>
                <w:rFonts w:asciiTheme="minorHAnsi" w:eastAsia="Century Gothic" w:hAnsiTheme="minorHAnsi" w:cstheme="minorHAnsi"/>
              </w:rPr>
              <w:t>infrastructure.</w:t>
            </w:r>
          </w:p>
          <w:p w14:paraId="1702DB8E" w14:textId="7A52DA49"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Configure Kubernetes EKS cluster on AWS and migrated application that were running on EC2 instances to </w:t>
            </w:r>
            <w:r w:rsidR="00990386" w:rsidRPr="00BF4DCA">
              <w:rPr>
                <w:rStyle w:val="span"/>
                <w:rFonts w:asciiTheme="minorHAnsi" w:eastAsia="Century Gothic" w:hAnsiTheme="minorHAnsi" w:cstheme="minorHAnsi"/>
              </w:rPr>
              <w:t>EKS.</w:t>
            </w:r>
          </w:p>
          <w:p w14:paraId="1702DB8F" w14:textId="4174593B"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Register domains and create route 53 records hosting various application </w:t>
            </w:r>
            <w:r w:rsidR="00990386" w:rsidRPr="00BF4DCA">
              <w:rPr>
                <w:rStyle w:val="span"/>
                <w:rFonts w:asciiTheme="minorHAnsi" w:eastAsia="Century Gothic" w:hAnsiTheme="minorHAnsi" w:cstheme="minorHAnsi"/>
              </w:rPr>
              <w:t>servers.</w:t>
            </w:r>
          </w:p>
          <w:p w14:paraId="1702DB90" w14:textId="6E82909B"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Customize Docker files for releases, build and push images to AWS ECR, pull images from ECR and deploy them to various </w:t>
            </w:r>
            <w:r w:rsidR="00990386" w:rsidRPr="00BF4DCA">
              <w:rPr>
                <w:rStyle w:val="span"/>
                <w:rFonts w:asciiTheme="minorHAnsi" w:eastAsia="Century Gothic" w:hAnsiTheme="minorHAnsi" w:cstheme="minorHAnsi"/>
              </w:rPr>
              <w:t>environments.</w:t>
            </w:r>
          </w:p>
          <w:p w14:paraId="1702DB91" w14:textId="10014355"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Setup Monitoring system with Prometheus and integrate with </w:t>
            </w:r>
            <w:r w:rsidR="00990386" w:rsidRPr="00BF4DCA">
              <w:rPr>
                <w:rStyle w:val="span"/>
                <w:rFonts w:asciiTheme="minorHAnsi" w:eastAsia="Century Gothic" w:hAnsiTheme="minorHAnsi" w:cstheme="minorHAnsi"/>
              </w:rPr>
              <w:t>Grafana.</w:t>
            </w:r>
          </w:p>
          <w:p w14:paraId="1702DB92" w14:textId="18FD6EC6"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Making changes to security groups to allow inbound and outbound traffic from other EC2 </w:t>
            </w:r>
            <w:r w:rsidR="00990386" w:rsidRPr="00BF4DCA">
              <w:rPr>
                <w:rStyle w:val="span"/>
                <w:rFonts w:asciiTheme="minorHAnsi" w:eastAsia="Century Gothic" w:hAnsiTheme="minorHAnsi" w:cstheme="minorHAnsi"/>
              </w:rPr>
              <w:t>instances.</w:t>
            </w:r>
          </w:p>
          <w:p w14:paraId="1702DB93" w14:textId="628492D8"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Making changes to AWS services using terraform and cloud </w:t>
            </w:r>
            <w:r w:rsidR="00990386" w:rsidRPr="00BF4DCA">
              <w:rPr>
                <w:rStyle w:val="span"/>
                <w:rFonts w:asciiTheme="minorHAnsi" w:eastAsia="Century Gothic" w:hAnsiTheme="minorHAnsi" w:cstheme="minorHAnsi"/>
              </w:rPr>
              <w:t>formation.</w:t>
            </w:r>
          </w:p>
          <w:p w14:paraId="1702DB94" w14:textId="77777777"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lastRenderedPageBreak/>
              <w:t>Constantly troubleshooting failed deployments from Kubernetes pods</w:t>
            </w:r>
          </w:p>
          <w:p w14:paraId="1702DB95" w14:textId="77777777"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Updating configs to the pods and monitoring the application against zero downtime</w:t>
            </w:r>
          </w:p>
          <w:p w14:paraId="1702DB96" w14:textId="77777777"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Configured auto-scaling for our EKS clusters (horizontal pod auto-scaler and AWS auto-scaling)</w:t>
            </w:r>
          </w:p>
          <w:p w14:paraId="1702DB97" w14:textId="21568B15"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Built new code release using Jenkins, troubleshoot failed jobs, and escalated tickets to teams </w:t>
            </w:r>
            <w:r w:rsidR="00926E4C" w:rsidRPr="00BF4DCA">
              <w:rPr>
                <w:rStyle w:val="span"/>
                <w:rFonts w:asciiTheme="minorHAnsi" w:eastAsia="Century Gothic" w:hAnsiTheme="minorHAnsi" w:cstheme="minorHAnsi"/>
              </w:rPr>
              <w:t>involved</w:t>
            </w:r>
            <w:r w:rsidR="00EE5770" w:rsidRPr="00BF4DCA">
              <w:rPr>
                <w:rStyle w:val="span"/>
                <w:rFonts w:asciiTheme="minorHAnsi" w:eastAsia="Century Gothic" w:hAnsiTheme="minorHAnsi" w:cstheme="minorHAnsi"/>
              </w:rPr>
              <w:t>.</w:t>
            </w:r>
          </w:p>
          <w:p w14:paraId="1702DB98" w14:textId="7AE35FEE"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Monitored, </w:t>
            </w:r>
            <w:proofErr w:type="gramStart"/>
            <w:r w:rsidR="00EE5770" w:rsidRPr="00BF4DCA">
              <w:rPr>
                <w:rStyle w:val="span"/>
                <w:rFonts w:asciiTheme="minorHAnsi" w:eastAsia="Century Gothic" w:hAnsiTheme="minorHAnsi" w:cstheme="minorHAnsi"/>
              </w:rPr>
              <w:t>troubleshot</w:t>
            </w:r>
            <w:proofErr w:type="gramEnd"/>
            <w:r w:rsidRPr="00BF4DCA">
              <w:rPr>
                <w:rStyle w:val="span"/>
                <w:rFonts w:asciiTheme="minorHAnsi" w:eastAsia="Century Gothic" w:hAnsiTheme="minorHAnsi" w:cstheme="minorHAnsi"/>
              </w:rPr>
              <w:t xml:space="preserve"> and made remarks on automated builds on our Jenkins pipeline for applications running on Dev and QA </w:t>
            </w:r>
            <w:r w:rsidR="00EE5770" w:rsidRPr="00BF4DCA">
              <w:rPr>
                <w:rStyle w:val="span"/>
                <w:rFonts w:asciiTheme="minorHAnsi" w:eastAsia="Century Gothic" w:hAnsiTheme="minorHAnsi" w:cstheme="minorHAnsi"/>
              </w:rPr>
              <w:t>environments.</w:t>
            </w:r>
          </w:p>
          <w:p w14:paraId="1702DB99" w14:textId="4843D0FB"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Deployed new release of code using Jenkins</w:t>
            </w:r>
            <w:r w:rsidR="00EE5770" w:rsidRPr="00BF4DCA">
              <w:rPr>
                <w:rStyle w:val="span"/>
                <w:rFonts w:asciiTheme="minorHAnsi" w:eastAsia="Century Gothic" w:hAnsiTheme="minorHAnsi" w:cstheme="minorHAnsi"/>
              </w:rPr>
              <w:t>.</w:t>
            </w:r>
          </w:p>
          <w:p w14:paraId="1702DB9A" w14:textId="77777777"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Participating in upgrades meetings</w:t>
            </w:r>
          </w:p>
          <w:p w14:paraId="1702DB9B" w14:textId="6B6642D1"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Made </w:t>
            </w:r>
            <w:r w:rsidR="00926E4C" w:rsidRPr="00BF4DCA">
              <w:rPr>
                <w:rStyle w:val="span"/>
                <w:rFonts w:asciiTheme="minorHAnsi" w:eastAsia="Century Gothic" w:hAnsiTheme="minorHAnsi" w:cstheme="minorHAnsi"/>
              </w:rPr>
              <w:t>modifications</w:t>
            </w:r>
            <w:r w:rsidRPr="00BF4DCA">
              <w:rPr>
                <w:rStyle w:val="span"/>
                <w:rFonts w:asciiTheme="minorHAnsi" w:eastAsia="Century Gothic" w:hAnsiTheme="minorHAnsi" w:cstheme="minorHAnsi"/>
              </w:rPr>
              <w:t xml:space="preserve"> to Terraform codes and committed changes to our GitHub Terraform </w:t>
            </w:r>
            <w:r w:rsidR="00926E4C" w:rsidRPr="00BF4DCA">
              <w:rPr>
                <w:rStyle w:val="span"/>
                <w:rFonts w:asciiTheme="minorHAnsi" w:eastAsia="Century Gothic" w:hAnsiTheme="minorHAnsi" w:cstheme="minorHAnsi"/>
              </w:rPr>
              <w:t>branch.</w:t>
            </w:r>
          </w:p>
          <w:p w14:paraId="1702DB9C" w14:textId="6611A1AB"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Created Route 53 records hosting various application </w:t>
            </w:r>
            <w:r w:rsidR="009B7418" w:rsidRPr="00BF4DCA">
              <w:rPr>
                <w:rStyle w:val="span"/>
                <w:rFonts w:asciiTheme="minorHAnsi" w:eastAsia="Century Gothic" w:hAnsiTheme="minorHAnsi" w:cstheme="minorHAnsi"/>
              </w:rPr>
              <w:t>servers.</w:t>
            </w:r>
          </w:p>
          <w:p w14:paraId="1702DB9D" w14:textId="34251279"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Customized </w:t>
            </w:r>
            <w:proofErr w:type="spellStart"/>
            <w:r w:rsidR="00736127" w:rsidRPr="00BF4DCA">
              <w:rPr>
                <w:rStyle w:val="span"/>
                <w:rFonts w:asciiTheme="minorHAnsi" w:eastAsia="Century Gothic" w:hAnsiTheme="minorHAnsi" w:cstheme="minorHAnsi"/>
              </w:rPr>
              <w:t>D</w:t>
            </w:r>
            <w:r w:rsidRPr="00BF4DCA">
              <w:rPr>
                <w:rStyle w:val="span"/>
                <w:rFonts w:asciiTheme="minorHAnsi" w:eastAsia="Century Gothic" w:hAnsiTheme="minorHAnsi" w:cstheme="minorHAnsi"/>
              </w:rPr>
              <w:t>ockerfiles</w:t>
            </w:r>
            <w:proofErr w:type="spellEnd"/>
            <w:r w:rsidRPr="00BF4DCA">
              <w:rPr>
                <w:rStyle w:val="span"/>
                <w:rFonts w:asciiTheme="minorHAnsi" w:eastAsia="Century Gothic" w:hAnsiTheme="minorHAnsi" w:cstheme="minorHAnsi"/>
              </w:rPr>
              <w:t xml:space="preserve"> for releases, built and pushed images to AWS ECR, pulled images from ECR and deployed them to various </w:t>
            </w:r>
            <w:r w:rsidR="00926E4C" w:rsidRPr="00BF4DCA">
              <w:rPr>
                <w:rStyle w:val="span"/>
                <w:rFonts w:asciiTheme="minorHAnsi" w:eastAsia="Century Gothic" w:hAnsiTheme="minorHAnsi" w:cstheme="minorHAnsi"/>
              </w:rPr>
              <w:t>environments.</w:t>
            </w:r>
          </w:p>
          <w:p w14:paraId="1702DB9E" w14:textId="6A4A539A"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Wrote configuration code to provision solutions with Ansible and Terraform in different environments, leveraging well-architected tools and best practices to building secure, high performing, resilient, and efficient infrastructures based on operational excellence, security, reliability, performance efficiency, cost-effective </w:t>
            </w:r>
            <w:r w:rsidR="00926E4C" w:rsidRPr="00BF4DCA">
              <w:rPr>
                <w:rStyle w:val="span"/>
                <w:rFonts w:asciiTheme="minorHAnsi" w:eastAsia="Century Gothic" w:hAnsiTheme="minorHAnsi" w:cstheme="minorHAnsi"/>
              </w:rPr>
              <w:t>environments.</w:t>
            </w:r>
          </w:p>
          <w:p w14:paraId="1702DB9F" w14:textId="77777777"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Trained and mentored junior team members on DevOps best practices and </w:t>
            </w:r>
            <w:proofErr w:type="gramStart"/>
            <w:r w:rsidRPr="00BF4DCA">
              <w:rPr>
                <w:rStyle w:val="span"/>
                <w:rFonts w:asciiTheme="minorHAnsi" w:eastAsia="Century Gothic" w:hAnsiTheme="minorHAnsi" w:cstheme="minorHAnsi"/>
              </w:rPr>
              <w:t>tools</w:t>
            </w:r>
            <w:proofErr w:type="gramEnd"/>
          </w:p>
          <w:p w14:paraId="1702DBA0" w14:textId="54ED9F6B"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Walk through common challenges in DevOps workflows and guide junior engineers through effective troubleshooting </w:t>
            </w:r>
            <w:r w:rsidR="00926E4C" w:rsidRPr="00BF4DCA">
              <w:rPr>
                <w:rStyle w:val="span"/>
                <w:rFonts w:asciiTheme="minorHAnsi" w:eastAsia="Century Gothic" w:hAnsiTheme="minorHAnsi" w:cstheme="minorHAnsi"/>
              </w:rPr>
              <w:t>strategies.</w:t>
            </w:r>
          </w:p>
          <w:p w14:paraId="12AB4768" w14:textId="3379A555"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Provide insight into debugging techniques, monitoring practices, and incident response </w:t>
            </w:r>
            <w:r w:rsidR="00926E4C" w:rsidRPr="00BF4DCA">
              <w:rPr>
                <w:rStyle w:val="span"/>
                <w:rFonts w:asciiTheme="minorHAnsi" w:eastAsia="Century Gothic" w:hAnsiTheme="minorHAnsi" w:cstheme="minorHAnsi"/>
              </w:rPr>
              <w:t>protocols!</w:t>
            </w:r>
          </w:p>
          <w:p w14:paraId="1702DBA1" w14:textId="77777777" w:rsidR="003F3CFD" w:rsidRPr="00BF4DCA" w:rsidRDefault="003F3CFD" w:rsidP="003F3CFD">
            <w:pPr>
              <w:pStyle w:val="ulli"/>
              <w:spacing w:line="360" w:lineRule="atLeast"/>
              <w:rPr>
                <w:rStyle w:val="span"/>
                <w:rFonts w:asciiTheme="minorHAnsi" w:eastAsia="Century Gothic" w:hAnsiTheme="minorHAnsi" w:cstheme="minorHAnsi"/>
              </w:rPr>
            </w:pPr>
          </w:p>
        </w:tc>
      </w:tr>
    </w:tbl>
    <w:p w14:paraId="1702DBA3" w14:textId="77777777" w:rsidR="005E6822" w:rsidRPr="00BF4DCA" w:rsidRDefault="005E6822">
      <w:pPr>
        <w:rPr>
          <w:rFonts w:asciiTheme="minorHAnsi" w:hAnsiTheme="minorHAnsi" w:cstheme="minorHAnsi"/>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5E6822" w:rsidRPr="00BF4DCA" w14:paraId="1702DBBD" w14:textId="77777777">
        <w:trPr>
          <w:tblCellSpacing w:w="0" w:type="dxa"/>
        </w:trPr>
        <w:tc>
          <w:tcPr>
            <w:tcW w:w="2300" w:type="dxa"/>
            <w:tcMar>
              <w:top w:w="80" w:type="dxa"/>
              <w:left w:w="0" w:type="dxa"/>
              <w:bottom w:w="0" w:type="dxa"/>
              <w:right w:w="0" w:type="dxa"/>
            </w:tcMar>
            <w:hideMark/>
          </w:tcPr>
          <w:p w14:paraId="1702DBA4" w14:textId="77777777" w:rsidR="005E6822" w:rsidRPr="00BF4DCA" w:rsidRDefault="00E370B1">
            <w:pPr>
              <w:pStyle w:val="divdocumentdivparagraphspandateswrapperParagraph"/>
              <w:spacing w:line="360" w:lineRule="atLeast"/>
              <w:textAlignment w:val="auto"/>
              <w:rPr>
                <w:rStyle w:val="divdocumentdivparagraphspandateswrapper"/>
                <w:rFonts w:asciiTheme="minorHAnsi" w:eastAsia="Century Gothic" w:hAnsiTheme="minorHAnsi" w:cstheme="minorHAnsi"/>
                <w:b/>
                <w:bCs/>
              </w:rPr>
            </w:pPr>
            <w:r w:rsidRPr="00BF4DCA">
              <w:rPr>
                <w:rStyle w:val="span"/>
                <w:rFonts w:asciiTheme="minorHAnsi" w:eastAsia="Century Gothic" w:hAnsiTheme="minorHAnsi" w:cstheme="minorHAnsi"/>
                <w:b/>
                <w:bCs/>
              </w:rPr>
              <w:t>01/2018</w:t>
            </w:r>
            <w:r w:rsidRPr="00BF4DCA">
              <w:rPr>
                <w:rStyle w:val="divdocumentdivparagraphspandateswrapper"/>
                <w:rFonts w:asciiTheme="minorHAnsi" w:eastAsia="Century Gothic" w:hAnsiTheme="minorHAnsi" w:cstheme="minorHAnsi"/>
                <w:b/>
                <w:bCs/>
              </w:rPr>
              <w:t xml:space="preserve"> </w:t>
            </w:r>
            <w:r w:rsidRPr="00BF4DCA">
              <w:rPr>
                <w:rStyle w:val="span"/>
                <w:rFonts w:asciiTheme="minorHAnsi" w:eastAsia="Century Gothic" w:hAnsiTheme="minorHAnsi" w:cstheme="minorHAnsi"/>
                <w:b/>
                <w:bCs/>
              </w:rPr>
              <w:t>to 09/2019</w:t>
            </w:r>
          </w:p>
        </w:tc>
        <w:tc>
          <w:tcPr>
            <w:tcW w:w="8340" w:type="dxa"/>
            <w:tcMar>
              <w:top w:w="80" w:type="dxa"/>
              <w:left w:w="0" w:type="dxa"/>
              <w:bottom w:w="0" w:type="dxa"/>
              <w:right w:w="0" w:type="dxa"/>
            </w:tcMar>
            <w:hideMark/>
          </w:tcPr>
          <w:p w14:paraId="1702DBA5" w14:textId="77777777" w:rsidR="005E6822" w:rsidRPr="00BF4DCA" w:rsidRDefault="00E370B1">
            <w:pPr>
              <w:pStyle w:val="divdocumentdivparagraphspandateswrapperParagraph"/>
              <w:spacing w:line="360" w:lineRule="atLeast"/>
              <w:textAlignment w:val="auto"/>
              <w:rPr>
                <w:rStyle w:val="span"/>
                <w:rFonts w:asciiTheme="minorHAnsi" w:eastAsia="Century Gothic" w:hAnsiTheme="minorHAnsi" w:cstheme="minorHAnsi"/>
                <w:b/>
                <w:bCs/>
              </w:rPr>
            </w:pPr>
            <w:r w:rsidRPr="00BF4DCA">
              <w:rPr>
                <w:rStyle w:val="spanjobtitle"/>
                <w:rFonts w:asciiTheme="minorHAnsi" w:eastAsia="Century Gothic" w:hAnsiTheme="minorHAnsi" w:cstheme="minorHAnsi"/>
              </w:rPr>
              <w:t xml:space="preserve">Cloud </w:t>
            </w:r>
            <w:proofErr w:type="spellStart"/>
            <w:r w:rsidRPr="00BF4DCA">
              <w:rPr>
                <w:rStyle w:val="spanjobtitle"/>
                <w:rFonts w:asciiTheme="minorHAnsi" w:eastAsia="Century Gothic" w:hAnsiTheme="minorHAnsi" w:cstheme="minorHAnsi"/>
              </w:rPr>
              <w:t>Devops</w:t>
            </w:r>
            <w:proofErr w:type="spellEnd"/>
            <w:r w:rsidRPr="00BF4DCA">
              <w:rPr>
                <w:rStyle w:val="spanjobtitle"/>
                <w:rFonts w:asciiTheme="minorHAnsi" w:eastAsia="Century Gothic" w:hAnsiTheme="minorHAnsi" w:cstheme="minorHAnsi"/>
              </w:rPr>
              <w:t xml:space="preserve"> Engineer</w:t>
            </w:r>
            <w:r w:rsidRPr="00BF4DCA">
              <w:rPr>
                <w:rStyle w:val="singlecolumnspanpaddedlinenth-child1"/>
                <w:rFonts w:asciiTheme="minorHAnsi" w:eastAsia="Century Gothic" w:hAnsiTheme="minorHAnsi" w:cstheme="minorHAnsi"/>
              </w:rPr>
              <w:t xml:space="preserve"> </w:t>
            </w:r>
          </w:p>
          <w:p w14:paraId="1702DBA6" w14:textId="77777777" w:rsidR="005E6822" w:rsidRPr="00BF4DCA" w:rsidRDefault="00E370B1">
            <w:pPr>
              <w:pStyle w:val="spanpaddedline"/>
              <w:spacing w:line="360" w:lineRule="atLeast"/>
              <w:rPr>
                <w:rStyle w:val="divdocumentsinglecolumnCharacter"/>
                <w:rFonts w:asciiTheme="minorHAnsi" w:eastAsia="Century Gothic" w:hAnsiTheme="minorHAnsi" w:cstheme="minorHAnsi"/>
              </w:rPr>
            </w:pPr>
            <w:proofErr w:type="spellStart"/>
            <w:r w:rsidRPr="00BF4DCA">
              <w:rPr>
                <w:rStyle w:val="spancompanyname"/>
                <w:rFonts w:asciiTheme="minorHAnsi" w:eastAsia="Century Gothic" w:hAnsiTheme="minorHAnsi" w:cstheme="minorHAnsi"/>
              </w:rPr>
              <w:t>Napco</w:t>
            </w:r>
            <w:proofErr w:type="spellEnd"/>
            <w:r w:rsidRPr="00BF4DCA">
              <w:rPr>
                <w:rStyle w:val="spancompanyname"/>
                <w:rFonts w:asciiTheme="minorHAnsi" w:eastAsia="Century Gothic" w:hAnsiTheme="minorHAnsi" w:cstheme="minorHAnsi"/>
              </w:rPr>
              <w:t xml:space="preserve"> Media</w:t>
            </w:r>
            <w:r w:rsidRPr="00BF4DCA">
              <w:rPr>
                <w:rStyle w:val="span"/>
                <w:rFonts w:asciiTheme="minorHAnsi" w:eastAsia="Century Gothic" w:hAnsiTheme="minorHAnsi" w:cstheme="minorHAnsi"/>
              </w:rPr>
              <w:t xml:space="preserve"> </w:t>
            </w:r>
            <w:proofErr w:type="gramStart"/>
            <w:r w:rsidRPr="00BF4DCA">
              <w:rPr>
                <w:rStyle w:val="span"/>
                <w:rFonts w:asciiTheme="minorHAnsi" w:eastAsia="MS Mincho" w:hAnsiTheme="minorHAnsi" w:cstheme="minorHAnsi"/>
              </w:rPr>
              <w:t>－</w:t>
            </w:r>
            <w:r w:rsidRPr="00BF4DCA">
              <w:rPr>
                <w:rStyle w:val="span"/>
                <w:rFonts w:asciiTheme="minorHAnsi" w:eastAsia="Century Gothic" w:hAnsiTheme="minorHAnsi" w:cstheme="minorHAnsi"/>
              </w:rPr>
              <w:t xml:space="preserve"> ,</w:t>
            </w:r>
            <w:proofErr w:type="gramEnd"/>
            <w:r w:rsidRPr="00BF4DCA">
              <w:rPr>
                <w:rStyle w:val="span"/>
                <w:rFonts w:asciiTheme="minorHAnsi" w:eastAsia="Century Gothic" w:hAnsiTheme="minorHAnsi" w:cstheme="minorHAnsi"/>
              </w:rPr>
              <w:t xml:space="preserve"> Pennsylvania</w:t>
            </w:r>
            <w:r w:rsidRPr="00BF4DCA">
              <w:rPr>
                <w:rStyle w:val="divdocumentsinglecolumnCharacter"/>
                <w:rFonts w:asciiTheme="minorHAnsi" w:eastAsia="Century Gothic" w:hAnsiTheme="minorHAnsi" w:cstheme="minorHAnsi"/>
              </w:rPr>
              <w:t xml:space="preserve"> </w:t>
            </w:r>
          </w:p>
          <w:p w14:paraId="1702DBA7" w14:textId="0495091E"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Worked on major CICD projects setting up pipelines using </w:t>
            </w:r>
            <w:r w:rsidR="00926E4C" w:rsidRPr="00BF4DCA">
              <w:rPr>
                <w:rStyle w:val="span"/>
                <w:rFonts w:asciiTheme="minorHAnsi" w:eastAsia="Century Gothic" w:hAnsiTheme="minorHAnsi" w:cstheme="minorHAnsi"/>
              </w:rPr>
              <w:t>Jenkins.</w:t>
            </w:r>
          </w:p>
          <w:p w14:paraId="1702DBA8" w14:textId="79CB47D0"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Monitor Our infrastructure against zero </w:t>
            </w:r>
            <w:r w:rsidR="00926E4C" w:rsidRPr="00BF4DCA">
              <w:rPr>
                <w:rStyle w:val="span"/>
                <w:rFonts w:asciiTheme="minorHAnsi" w:eastAsia="Century Gothic" w:hAnsiTheme="minorHAnsi" w:cstheme="minorHAnsi"/>
              </w:rPr>
              <w:t>downtime.</w:t>
            </w:r>
          </w:p>
          <w:p w14:paraId="1702DBA9" w14:textId="1C8DBE85"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Move docker images from old to new ECR repositories, update configs of all deployments and push changes to </w:t>
            </w:r>
            <w:r w:rsidR="00926E4C" w:rsidRPr="00BF4DCA">
              <w:rPr>
                <w:rStyle w:val="span"/>
                <w:rFonts w:asciiTheme="minorHAnsi" w:eastAsia="Century Gothic" w:hAnsiTheme="minorHAnsi" w:cstheme="minorHAnsi"/>
              </w:rPr>
              <w:t>GitHub.</w:t>
            </w:r>
          </w:p>
          <w:p w14:paraId="1702DBAA" w14:textId="4BFF86A1"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Update Kubernetes API version on deployment charts from version 1.19 to version 1.2</w:t>
            </w:r>
            <w:r w:rsidR="007C1124" w:rsidRPr="00BF4DCA">
              <w:rPr>
                <w:rStyle w:val="span"/>
                <w:rFonts w:asciiTheme="minorHAnsi" w:eastAsia="Century Gothic" w:hAnsiTheme="minorHAnsi" w:cstheme="minorHAnsi"/>
              </w:rPr>
              <w:t>.</w:t>
            </w:r>
          </w:p>
          <w:p w14:paraId="1702DBAB" w14:textId="77777777"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Making changes with code commit, branches, pushing and pulling using Git/GitHub</w:t>
            </w:r>
          </w:p>
          <w:p w14:paraId="1702DBAC" w14:textId="3E3D4FB6"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Daily troubleshooting tickets from and responding to incidence on user </w:t>
            </w:r>
            <w:r w:rsidR="007C1124" w:rsidRPr="00BF4DCA">
              <w:rPr>
                <w:rStyle w:val="span"/>
                <w:rFonts w:asciiTheme="minorHAnsi" w:eastAsia="Century Gothic" w:hAnsiTheme="minorHAnsi" w:cstheme="minorHAnsi"/>
              </w:rPr>
              <w:t>accounts.</w:t>
            </w:r>
          </w:p>
          <w:p w14:paraId="1702DBAD" w14:textId="696A4B91"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Modified and created node group stacks (EKS nodes) on </w:t>
            </w:r>
            <w:r w:rsidR="007C1124" w:rsidRPr="00BF4DCA">
              <w:rPr>
                <w:rStyle w:val="span"/>
                <w:rFonts w:asciiTheme="minorHAnsi" w:eastAsia="Century Gothic" w:hAnsiTheme="minorHAnsi" w:cstheme="minorHAnsi"/>
              </w:rPr>
              <w:t>Terraform.</w:t>
            </w:r>
          </w:p>
          <w:p w14:paraId="1702DBAE" w14:textId="6E94870E"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lastRenderedPageBreak/>
              <w:t xml:space="preserve">Made changes to security groups to allow inbound and </w:t>
            </w:r>
            <w:r w:rsidR="00E0204C" w:rsidRPr="00BF4DCA">
              <w:rPr>
                <w:rStyle w:val="span"/>
                <w:rFonts w:asciiTheme="minorHAnsi" w:eastAsia="Century Gothic" w:hAnsiTheme="minorHAnsi" w:cstheme="minorHAnsi"/>
              </w:rPr>
              <w:t>outbound</w:t>
            </w:r>
            <w:r w:rsidRPr="00BF4DCA">
              <w:rPr>
                <w:rStyle w:val="span"/>
                <w:rFonts w:asciiTheme="minorHAnsi" w:eastAsia="Century Gothic" w:hAnsiTheme="minorHAnsi" w:cstheme="minorHAnsi"/>
              </w:rPr>
              <w:t xml:space="preserve"> traffic from other EC2 instances</w:t>
            </w:r>
            <w:r w:rsidR="007C1124" w:rsidRPr="00BF4DCA">
              <w:rPr>
                <w:rStyle w:val="span"/>
                <w:rFonts w:asciiTheme="minorHAnsi" w:eastAsia="Century Gothic" w:hAnsiTheme="minorHAnsi" w:cstheme="minorHAnsi"/>
              </w:rPr>
              <w:t>.</w:t>
            </w:r>
          </w:p>
          <w:p w14:paraId="1702DBAF" w14:textId="468E2D45"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Made changes to AWS services using </w:t>
            </w:r>
            <w:r w:rsidR="008C7078" w:rsidRPr="00BF4DCA">
              <w:rPr>
                <w:rStyle w:val="span"/>
                <w:rFonts w:asciiTheme="minorHAnsi" w:eastAsia="Century Gothic" w:hAnsiTheme="minorHAnsi" w:cstheme="minorHAnsi"/>
              </w:rPr>
              <w:t>Terraform.</w:t>
            </w:r>
          </w:p>
          <w:p w14:paraId="1702DBB0" w14:textId="77777777"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Constantly troubleshooting failed deployments of Kubernetes pods</w:t>
            </w:r>
          </w:p>
          <w:p w14:paraId="1702DBB1" w14:textId="38090EA7"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Updated configurations of pods and monitored the application against zero downtime and deployed them using ansible playbooks to production EC2 </w:t>
            </w:r>
            <w:r w:rsidR="00736127" w:rsidRPr="00BF4DCA">
              <w:rPr>
                <w:rStyle w:val="span"/>
                <w:rFonts w:asciiTheme="minorHAnsi" w:eastAsia="Century Gothic" w:hAnsiTheme="minorHAnsi" w:cstheme="minorHAnsi"/>
              </w:rPr>
              <w:t>servers.</w:t>
            </w:r>
          </w:p>
          <w:p w14:paraId="1702DBB2" w14:textId="576B7DD7"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Participated in daily scrum meetings to address various DevOps and customer related issues</w:t>
            </w:r>
            <w:r w:rsidR="008C7078" w:rsidRPr="00BF4DCA">
              <w:rPr>
                <w:rStyle w:val="span"/>
                <w:rFonts w:asciiTheme="minorHAnsi" w:eastAsia="Century Gothic" w:hAnsiTheme="minorHAnsi" w:cstheme="minorHAnsi"/>
              </w:rPr>
              <w:t>.</w:t>
            </w:r>
          </w:p>
          <w:p w14:paraId="1702DBB3" w14:textId="77777777"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Monitored our applications using Prometheus and Grafana</w:t>
            </w:r>
          </w:p>
          <w:p w14:paraId="1702DBB4" w14:textId="6FE383A1"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Created AMI after deploying new codes to EC2 instances and changed launch configurations on auto- scaling group using Terraform</w:t>
            </w:r>
            <w:r w:rsidR="008C7078" w:rsidRPr="00BF4DCA">
              <w:rPr>
                <w:rStyle w:val="span"/>
                <w:rFonts w:asciiTheme="minorHAnsi" w:eastAsia="Century Gothic" w:hAnsiTheme="minorHAnsi" w:cstheme="minorHAnsi"/>
              </w:rPr>
              <w:t>.</w:t>
            </w:r>
          </w:p>
          <w:p w14:paraId="1702DBB5" w14:textId="51C78FC6"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Performed rolling updates to the cluster when major changes are made which require a restart of instances or pods</w:t>
            </w:r>
            <w:r w:rsidR="008C7078" w:rsidRPr="00BF4DCA">
              <w:rPr>
                <w:rStyle w:val="span"/>
                <w:rFonts w:asciiTheme="minorHAnsi" w:eastAsia="Century Gothic" w:hAnsiTheme="minorHAnsi" w:cstheme="minorHAnsi"/>
              </w:rPr>
              <w:t>.</w:t>
            </w:r>
          </w:p>
          <w:p w14:paraId="1702DBB6" w14:textId="6093CCB8"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Configure and update auto-scaling groups depending on client </w:t>
            </w:r>
            <w:r w:rsidR="008C7078" w:rsidRPr="00BF4DCA">
              <w:rPr>
                <w:rStyle w:val="span"/>
                <w:rFonts w:asciiTheme="minorHAnsi" w:eastAsia="Century Gothic" w:hAnsiTheme="minorHAnsi" w:cstheme="minorHAnsi"/>
              </w:rPr>
              <w:t>request.</w:t>
            </w:r>
          </w:p>
          <w:p w14:paraId="1702DBB7" w14:textId="62E4913F"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Established multiple continuous deployment processes and advised on the best </w:t>
            </w:r>
            <w:r w:rsidR="008C7078" w:rsidRPr="00BF4DCA">
              <w:rPr>
                <w:rStyle w:val="span"/>
                <w:rFonts w:asciiTheme="minorHAnsi" w:eastAsia="Century Gothic" w:hAnsiTheme="minorHAnsi" w:cstheme="minorHAnsi"/>
              </w:rPr>
              <w:t>practices.</w:t>
            </w:r>
          </w:p>
          <w:p w14:paraId="1702DBB8" w14:textId="56CFD4B4"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Participated in a major project that </w:t>
            </w:r>
            <w:r w:rsidR="008016AA" w:rsidRPr="00BF4DCA">
              <w:rPr>
                <w:rStyle w:val="span"/>
                <w:rFonts w:asciiTheme="minorHAnsi" w:eastAsia="Century Gothic" w:hAnsiTheme="minorHAnsi" w:cstheme="minorHAnsi"/>
              </w:rPr>
              <w:t>required</w:t>
            </w:r>
            <w:r w:rsidRPr="00BF4DCA">
              <w:rPr>
                <w:rStyle w:val="span"/>
                <w:rFonts w:asciiTheme="minorHAnsi" w:eastAsia="Century Gothic" w:hAnsiTheme="minorHAnsi" w:cstheme="minorHAnsi"/>
              </w:rPr>
              <w:t xml:space="preserve"> setting up AWS EKS to run applications in production </w:t>
            </w:r>
            <w:r w:rsidR="008C7078" w:rsidRPr="00BF4DCA">
              <w:rPr>
                <w:rStyle w:val="span"/>
                <w:rFonts w:asciiTheme="minorHAnsi" w:eastAsia="Century Gothic" w:hAnsiTheme="minorHAnsi" w:cstheme="minorHAnsi"/>
              </w:rPr>
              <w:t>environment.</w:t>
            </w:r>
          </w:p>
          <w:p w14:paraId="1702DBB9" w14:textId="40837073"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The project involved creating two EKS clusters in different availability </w:t>
            </w:r>
            <w:r w:rsidR="008C7078" w:rsidRPr="00BF4DCA">
              <w:rPr>
                <w:rStyle w:val="span"/>
                <w:rFonts w:asciiTheme="minorHAnsi" w:eastAsia="Century Gothic" w:hAnsiTheme="minorHAnsi" w:cstheme="minorHAnsi"/>
              </w:rPr>
              <w:t>zones.</w:t>
            </w:r>
          </w:p>
          <w:p w14:paraId="1702DBBA" w14:textId="2A4085DD"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Pushed docker images to AWS ECR and Pulled versions when rollback is </w:t>
            </w:r>
            <w:r w:rsidR="008C7078" w:rsidRPr="00BF4DCA">
              <w:rPr>
                <w:rStyle w:val="span"/>
                <w:rFonts w:asciiTheme="minorHAnsi" w:eastAsia="Century Gothic" w:hAnsiTheme="minorHAnsi" w:cstheme="minorHAnsi"/>
              </w:rPr>
              <w:t>needed.</w:t>
            </w:r>
          </w:p>
          <w:p w14:paraId="1702DBBB" w14:textId="45CD139F"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Optimized cost through reserved instances, selecting and changing of EC2 instance types based on resource needs, S3 storage classes and S3 life cycle policies </w:t>
            </w:r>
            <w:r w:rsidR="008C7078" w:rsidRPr="00BF4DCA">
              <w:rPr>
                <w:rStyle w:val="span"/>
                <w:rFonts w:asciiTheme="minorHAnsi" w:eastAsia="Century Gothic" w:hAnsiTheme="minorHAnsi" w:cstheme="minorHAnsi"/>
              </w:rPr>
              <w:t>etc.</w:t>
            </w:r>
          </w:p>
          <w:p w14:paraId="289A07EA" w14:textId="77777777" w:rsidR="004E5B47" w:rsidRPr="00BF4DCA" w:rsidRDefault="00E370B1" w:rsidP="00EF275D">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Created S3 buckets and managed policies using IAM for S3 buckets and used S3 Bucket and Glacier for storing historical data.</w:t>
            </w:r>
          </w:p>
          <w:p w14:paraId="2397B30B" w14:textId="77777777" w:rsidR="004E5B47" w:rsidRPr="00BF4DCA" w:rsidRDefault="00EF275D" w:rsidP="00EF275D">
            <w:pPr>
              <w:pStyle w:val="ulli"/>
              <w:numPr>
                <w:ilvl w:val="0"/>
                <w:numId w:val="5"/>
              </w:numPr>
              <w:spacing w:line="360" w:lineRule="atLeast"/>
              <w:ind w:left="640" w:hanging="261"/>
              <w:rPr>
                <w:rFonts w:asciiTheme="minorHAnsi" w:eastAsia="Century Gothic" w:hAnsiTheme="minorHAnsi" w:cstheme="minorHAnsi"/>
              </w:rPr>
            </w:pPr>
            <w:r w:rsidRPr="00BF4DCA">
              <w:rPr>
                <w:rFonts w:asciiTheme="minorHAnsi" w:hAnsiTheme="minorHAnsi" w:cstheme="minorHAnsi"/>
              </w:rPr>
              <w:t>Managed and maintained a large-scale Linux server infrastructure, ensuring high availability and reliability.</w:t>
            </w:r>
          </w:p>
          <w:p w14:paraId="1702DBBC" w14:textId="114ED6CB" w:rsidR="004E5B47" w:rsidRPr="00BF4DCA" w:rsidRDefault="004E5B47" w:rsidP="00046BF4">
            <w:pPr>
              <w:pStyle w:val="ulli"/>
              <w:spacing w:line="360" w:lineRule="atLeast"/>
              <w:ind w:left="640"/>
              <w:rPr>
                <w:rStyle w:val="span"/>
                <w:rFonts w:asciiTheme="minorHAnsi" w:eastAsia="Century Gothic" w:hAnsiTheme="minorHAnsi" w:cstheme="minorHAnsi"/>
              </w:rPr>
            </w:pPr>
          </w:p>
        </w:tc>
      </w:tr>
    </w:tbl>
    <w:p w14:paraId="1702DBBE" w14:textId="77777777" w:rsidR="005E6822" w:rsidRPr="00BF4DCA" w:rsidRDefault="005E6822">
      <w:pPr>
        <w:rPr>
          <w:rFonts w:asciiTheme="minorHAnsi" w:hAnsiTheme="minorHAnsi" w:cstheme="minorHAnsi"/>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5E6822" w:rsidRPr="00BF4DCA" w14:paraId="1702DBD3" w14:textId="77777777">
        <w:trPr>
          <w:tblCellSpacing w:w="0" w:type="dxa"/>
        </w:trPr>
        <w:tc>
          <w:tcPr>
            <w:tcW w:w="2300" w:type="dxa"/>
            <w:tcMar>
              <w:top w:w="80" w:type="dxa"/>
              <w:left w:w="0" w:type="dxa"/>
              <w:bottom w:w="0" w:type="dxa"/>
              <w:right w:w="0" w:type="dxa"/>
            </w:tcMar>
            <w:hideMark/>
          </w:tcPr>
          <w:p w14:paraId="1702DBBF" w14:textId="77777777" w:rsidR="005E6822" w:rsidRPr="00BF4DCA" w:rsidRDefault="00E370B1">
            <w:pPr>
              <w:pStyle w:val="divdocumentdivparagraphspandateswrapperParagraph"/>
              <w:spacing w:line="360" w:lineRule="atLeast"/>
              <w:textAlignment w:val="auto"/>
              <w:rPr>
                <w:rStyle w:val="divdocumentdivparagraphspandateswrapper"/>
                <w:rFonts w:asciiTheme="minorHAnsi" w:eastAsia="Century Gothic" w:hAnsiTheme="minorHAnsi" w:cstheme="minorHAnsi"/>
                <w:b/>
                <w:bCs/>
              </w:rPr>
            </w:pPr>
            <w:r w:rsidRPr="00BF4DCA">
              <w:rPr>
                <w:rStyle w:val="span"/>
                <w:rFonts w:asciiTheme="minorHAnsi" w:eastAsia="Century Gothic" w:hAnsiTheme="minorHAnsi" w:cstheme="minorHAnsi"/>
                <w:b/>
                <w:bCs/>
              </w:rPr>
              <w:t>06/2015</w:t>
            </w:r>
            <w:r w:rsidRPr="00BF4DCA">
              <w:rPr>
                <w:rStyle w:val="divdocumentdivparagraphspandateswrapper"/>
                <w:rFonts w:asciiTheme="minorHAnsi" w:eastAsia="Century Gothic" w:hAnsiTheme="minorHAnsi" w:cstheme="minorHAnsi"/>
                <w:b/>
                <w:bCs/>
              </w:rPr>
              <w:t xml:space="preserve"> </w:t>
            </w:r>
            <w:r w:rsidRPr="00BF4DCA">
              <w:rPr>
                <w:rStyle w:val="span"/>
                <w:rFonts w:asciiTheme="minorHAnsi" w:eastAsia="Century Gothic" w:hAnsiTheme="minorHAnsi" w:cstheme="minorHAnsi"/>
                <w:b/>
                <w:bCs/>
              </w:rPr>
              <w:t>to 11/2017</w:t>
            </w:r>
          </w:p>
        </w:tc>
        <w:tc>
          <w:tcPr>
            <w:tcW w:w="8340" w:type="dxa"/>
            <w:tcMar>
              <w:top w:w="80" w:type="dxa"/>
              <w:left w:w="0" w:type="dxa"/>
              <w:bottom w:w="0" w:type="dxa"/>
              <w:right w:w="0" w:type="dxa"/>
            </w:tcMar>
            <w:hideMark/>
          </w:tcPr>
          <w:p w14:paraId="1702DBC0" w14:textId="77777777" w:rsidR="005E6822" w:rsidRPr="00BF4DCA" w:rsidRDefault="00E370B1">
            <w:pPr>
              <w:pStyle w:val="divdocumentdivparagraphspandateswrapperParagraph"/>
              <w:spacing w:line="360" w:lineRule="atLeast"/>
              <w:textAlignment w:val="auto"/>
              <w:rPr>
                <w:rStyle w:val="span"/>
                <w:rFonts w:asciiTheme="minorHAnsi" w:eastAsia="Century Gothic" w:hAnsiTheme="minorHAnsi" w:cstheme="minorHAnsi"/>
                <w:b/>
                <w:bCs/>
              </w:rPr>
            </w:pPr>
            <w:r w:rsidRPr="00BF4DCA">
              <w:rPr>
                <w:rStyle w:val="spanjobtitle"/>
                <w:rFonts w:asciiTheme="minorHAnsi" w:eastAsia="Century Gothic" w:hAnsiTheme="minorHAnsi" w:cstheme="minorHAnsi"/>
              </w:rPr>
              <w:t>AWS Solution Architect</w:t>
            </w:r>
            <w:r w:rsidRPr="00BF4DCA">
              <w:rPr>
                <w:rStyle w:val="singlecolumnspanpaddedlinenth-child1"/>
                <w:rFonts w:asciiTheme="minorHAnsi" w:eastAsia="Century Gothic" w:hAnsiTheme="minorHAnsi" w:cstheme="minorHAnsi"/>
              </w:rPr>
              <w:t xml:space="preserve"> </w:t>
            </w:r>
          </w:p>
          <w:p w14:paraId="1702DBC1" w14:textId="77777777" w:rsidR="005E6822" w:rsidRPr="00BF4DCA" w:rsidRDefault="00E370B1">
            <w:pPr>
              <w:pStyle w:val="spanpaddedline"/>
              <w:spacing w:line="360" w:lineRule="atLeast"/>
              <w:rPr>
                <w:rStyle w:val="divdocumentsinglecolumnCharacter"/>
                <w:rFonts w:asciiTheme="minorHAnsi" w:eastAsia="Century Gothic" w:hAnsiTheme="minorHAnsi" w:cstheme="minorHAnsi"/>
              </w:rPr>
            </w:pPr>
            <w:r w:rsidRPr="00BF4DCA">
              <w:rPr>
                <w:rStyle w:val="spancompanyname"/>
                <w:rFonts w:asciiTheme="minorHAnsi" w:eastAsia="Century Gothic" w:hAnsiTheme="minorHAnsi" w:cstheme="minorHAnsi"/>
              </w:rPr>
              <w:t>Marriott International Hotels</w:t>
            </w:r>
            <w:r w:rsidRPr="00BF4DCA">
              <w:rPr>
                <w:rStyle w:val="divdocumentsinglecolumnCharacter"/>
                <w:rFonts w:asciiTheme="minorHAnsi" w:eastAsia="Century Gothic" w:hAnsiTheme="minorHAnsi" w:cstheme="minorHAnsi"/>
              </w:rPr>
              <w:t xml:space="preserve"> </w:t>
            </w:r>
          </w:p>
          <w:p w14:paraId="1702DBC2" w14:textId="1BDCFE4F"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Implemented projects that refactored environments' </w:t>
            </w:r>
            <w:proofErr w:type="spellStart"/>
            <w:r w:rsidRPr="00BF4DCA">
              <w:rPr>
                <w:rStyle w:val="span"/>
                <w:rFonts w:asciiTheme="minorHAnsi" w:eastAsia="Century Gothic" w:hAnsiTheme="minorHAnsi" w:cstheme="minorHAnsi"/>
              </w:rPr>
              <w:t>IaC</w:t>
            </w:r>
            <w:proofErr w:type="spellEnd"/>
            <w:r w:rsidRPr="00BF4DCA">
              <w:rPr>
                <w:rStyle w:val="span"/>
                <w:rFonts w:asciiTheme="minorHAnsi" w:eastAsia="Century Gothic" w:hAnsiTheme="minorHAnsi" w:cstheme="minorHAnsi"/>
              </w:rPr>
              <w:t xml:space="preserve"> templates, which eliminated hard coding, promoted re-useable templates, reduced errors, and vulnerabilities in the environments</w:t>
            </w:r>
            <w:r w:rsidR="00AB5B6D" w:rsidRPr="00BF4DCA">
              <w:rPr>
                <w:rStyle w:val="span"/>
                <w:rFonts w:asciiTheme="minorHAnsi" w:eastAsia="Century Gothic" w:hAnsiTheme="minorHAnsi" w:cstheme="minorHAnsi"/>
              </w:rPr>
              <w:t>.</w:t>
            </w:r>
          </w:p>
          <w:p w14:paraId="1702DBC3" w14:textId="47B5975C"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Wrote configuration code to provision solutions with Ansible and Terraform in different environments, leveraging well-architected tools and best practices to building secure, high performing, resilient, and efficient infrastructures based on operational excellence, security, reliability, performance efficiency, cost-effective </w:t>
            </w:r>
            <w:r w:rsidR="00E0204C" w:rsidRPr="00BF4DCA">
              <w:rPr>
                <w:rStyle w:val="span"/>
                <w:rFonts w:asciiTheme="minorHAnsi" w:eastAsia="Century Gothic" w:hAnsiTheme="minorHAnsi" w:cstheme="minorHAnsi"/>
              </w:rPr>
              <w:t>environments.</w:t>
            </w:r>
          </w:p>
          <w:p w14:paraId="1702DBC4" w14:textId="663DFD54"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lastRenderedPageBreak/>
              <w:t xml:space="preserve">Demonstrated experience in systems and cloud network design and implementation that promotes scalable, secured, and fault tolerant </w:t>
            </w:r>
            <w:r w:rsidR="005D7CFA" w:rsidRPr="00BF4DCA">
              <w:rPr>
                <w:rStyle w:val="span"/>
                <w:rFonts w:asciiTheme="minorHAnsi" w:eastAsia="Century Gothic" w:hAnsiTheme="minorHAnsi" w:cstheme="minorHAnsi"/>
              </w:rPr>
              <w:t>environments.</w:t>
            </w:r>
          </w:p>
          <w:p w14:paraId="1702DBC5" w14:textId="77777777"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Managed configuration of remote state file using Amazon S3 and DynamoDB</w:t>
            </w:r>
          </w:p>
          <w:p w14:paraId="1702DBC7" w14:textId="2BC149FB" w:rsidR="005E6822" w:rsidRPr="00BF4DCA" w:rsidRDefault="00E370B1" w:rsidP="004556C0">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Provisioned AWS Landing Zones to create a customized baseline of AWS accounts - Experience integrating with native AWS services (</w:t>
            </w:r>
            <w:r w:rsidR="00426357" w:rsidRPr="00BF4DCA">
              <w:rPr>
                <w:rStyle w:val="span"/>
                <w:rFonts w:asciiTheme="minorHAnsi" w:eastAsia="Century Gothic" w:hAnsiTheme="minorHAnsi" w:cstheme="minorHAnsi"/>
              </w:rPr>
              <w:t>Code Pipeline</w:t>
            </w:r>
            <w:r w:rsidRPr="00BF4DCA">
              <w:rPr>
                <w:rStyle w:val="span"/>
                <w:rFonts w:asciiTheme="minorHAnsi" w:eastAsia="Century Gothic" w:hAnsiTheme="minorHAnsi" w:cstheme="minorHAnsi"/>
              </w:rPr>
              <w:t xml:space="preserve">, </w:t>
            </w:r>
            <w:r w:rsidR="00426357" w:rsidRPr="00BF4DCA">
              <w:rPr>
                <w:rStyle w:val="span"/>
                <w:rFonts w:asciiTheme="minorHAnsi" w:eastAsia="Century Gothic" w:hAnsiTheme="minorHAnsi" w:cstheme="minorHAnsi"/>
              </w:rPr>
              <w:t>Code Commit</w:t>
            </w:r>
            <w:r w:rsidRPr="00BF4DCA">
              <w:rPr>
                <w:rStyle w:val="span"/>
                <w:rFonts w:asciiTheme="minorHAnsi" w:eastAsia="Century Gothic" w:hAnsiTheme="minorHAnsi" w:cstheme="minorHAnsi"/>
              </w:rPr>
              <w:t>,</w:t>
            </w:r>
            <w:r w:rsidR="004556C0" w:rsidRPr="00BF4DCA">
              <w:rPr>
                <w:rStyle w:val="span"/>
                <w:rFonts w:asciiTheme="minorHAnsi" w:eastAsia="Century Gothic" w:hAnsiTheme="minorHAnsi" w:cstheme="minorHAnsi"/>
              </w:rPr>
              <w:t xml:space="preserve"> </w:t>
            </w:r>
            <w:r w:rsidR="00426357" w:rsidRPr="00BF4DCA">
              <w:rPr>
                <w:rStyle w:val="span"/>
                <w:rFonts w:asciiTheme="minorHAnsi" w:eastAsia="Century Gothic" w:hAnsiTheme="minorHAnsi" w:cstheme="minorHAnsi"/>
              </w:rPr>
              <w:t>Code Build</w:t>
            </w:r>
            <w:r w:rsidR="004556C0" w:rsidRPr="00BF4DCA">
              <w:rPr>
                <w:rStyle w:val="span"/>
                <w:rFonts w:asciiTheme="minorHAnsi" w:eastAsia="Century Gothic" w:hAnsiTheme="minorHAnsi" w:cstheme="minorHAnsi"/>
              </w:rPr>
              <w:t>,</w:t>
            </w:r>
            <w:r w:rsidR="00426357" w:rsidRPr="00BF4DCA">
              <w:rPr>
                <w:rStyle w:val="span"/>
                <w:rFonts w:asciiTheme="minorHAnsi" w:eastAsia="Century Gothic" w:hAnsiTheme="minorHAnsi" w:cstheme="minorHAnsi"/>
              </w:rPr>
              <w:t xml:space="preserve"> Code Deploy</w:t>
            </w:r>
            <w:r w:rsidRPr="00BF4DCA">
              <w:rPr>
                <w:rStyle w:val="span"/>
                <w:rFonts w:asciiTheme="minorHAnsi" w:eastAsia="Century Gothic" w:hAnsiTheme="minorHAnsi" w:cstheme="minorHAnsi"/>
              </w:rPr>
              <w:t>, EC2, EKS, ECR, S3)</w:t>
            </w:r>
          </w:p>
          <w:p w14:paraId="1702DBCA" w14:textId="4D25632D"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Enabled Cloud Trail log file validation so that any changes made to the log file itself after it has been delivered to the S3 bucket is trackable to ensure log file </w:t>
            </w:r>
            <w:r w:rsidR="00A313E0" w:rsidRPr="00BF4DCA">
              <w:rPr>
                <w:rStyle w:val="span"/>
                <w:rFonts w:asciiTheme="minorHAnsi" w:eastAsia="Century Gothic" w:hAnsiTheme="minorHAnsi" w:cstheme="minorHAnsi"/>
              </w:rPr>
              <w:t>integrity.</w:t>
            </w:r>
          </w:p>
          <w:p w14:paraId="1702DBCB" w14:textId="385F94AA"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Enabled access logging for Cloud Trail S3 bucket so that you can track access requests and identify potentially unauthorized or unwarranted access </w:t>
            </w:r>
            <w:r w:rsidR="00A313E0" w:rsidRPr="00BF4DCA">
              <w:rPr>
                <w:rStyle w:val="span"/>
                <w:rFonts w:asciiTheme="minorHAnsi" w:eastAsia="Century Gothic" w:hAnsiTheme="minorHAnsi" w:cstheme="minorHAnsi"/>
              </w:rPr>
              <w:t>attempts.</w:t>
            </w:r>
          </w:p>
          <w:p w14:paraId="1702DBCC" w14:textId="2DB0984B"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Enabled Cloud Trail across all geographical regions and AWS services to prevent activity monitoring </w:t>
            </w:r>
            <w:r w:rsidR="00A313E0" w:rsidRPr="00BF4DCA">
              <w:rPr>
                <w:rStyle w:val="span"/>
                <w:rFonts w:asciiTheme="minorHAnsi" w:eastAsia="Century Gothic" w:hAnsiTheme="minorHAnsi" w:cstheme="minorHAnsi"/>
              </w:rPr>
              <w:t>gaps.</w:t>
            </w:r>
          </w:p>
          <w:p w14:paraId="1702DBCD" w14:textId="77777777"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Encrypted highly sensitive data such as protected identifiable information (PII)</w:t>
            </w:r>
          </w:p>
          <w:p w14:paraId="1702DBCE" w14:textId="77777777"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Developed strategies for modernization of existing systems and migration into a cloud environment using AWS Migration Hub, AWS Server Migration Service, and AWS Database Migration Service</w:t>
            </w:r>
          </w:p>
          <w:p w14:paraId="1702DBD0" w14:textId="2CB9A1D6" w:rsidR="005E6822" w:rsidRPr="00BF4DCA" w:rsidRDefault="00E370B1" w:rsidP="004E5F6C">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Orchestrated cloud governance, authorization, authentication, and identity access management of the clients' entire cloud environment using AWS IAM services (IAM users, IAM groups, IAM Roles, IAM</w:t>
            </w:r>
            <w:r w:rsidR="00A313E0" w:rsidRPr="00BF4DCA">
              <w:rPr>
                <w:rStyle w:val="span"/>
                <w:rFonts w:asciiTheme="minorHAnsi" w:eastAsia="Century Gothic" w:hAnsiTheme="minorHAnsi" w:cstheme="minorHAnsi"/>
              </w:rPr>
              <w:t xml:space="preserve"> </w:t>
            </w:r>
            <w:r w:rsidRPr="00BF4DCA">
              <w:rPr>
                <w:rStyle w:val="span"/>
                <w:rFonts w:asciiTheme="minorHAnsi" w:eastAsia="Century Gothic" w:hAnsiTheme="minorHAnsi" w:cstheme="minorHAnsi"/>
              </w:rPr>
              <w:t>Policies, identity federation) AWS organization, AWS Single Sign-On</w:t>
            </w:r>
          </w:p>
          <w:p w14:paraId="1702DBD1" w14:textId="77777777"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Designed, Deployed, managed, and operated scalable, highly available, and fault-tolerant systems on</w:t>
            </w:r>
          </w:p>
          <w:p w14:paraId="1702DBD2" w14:textId="515AA68C"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Experience in deploying and monitoring applications on various platforms using Elastic Beanstalk, setting up the life cycle policies to back the data from AWS S3 to AWS Glacier</w:t>
            </w:r>
          </w:p>
        </w:tc>
      </w:tr>
    </w:tbl>
    <w:p w14:paraId="1702DBD4" w14:textId="799DDBF6" w:rsidR="005E6822" w:rsidRPr="00BF4DCA" w:rsidRDefault="00E370B1">
      <w:pPr>
        <w:pStyle w:val="divdocumentdivsectiontitle"/>
        <w:spacing w:before="240" w:after="60"/>
        <w:rPr>
          <w:rFonts w:asciiTheme="minorHAnsi" w:eastAsia="Century Gothic" w:hAnsiTheme="minorHAnsi" w:cstheme="minorHAnsi"/>
          <w:b/>
          <w:bCs/>
          <w:caps/>
        </w:rPr>
      </w:pPr>
      <w:r w:rsidRPr="00BF4DCA">
        <w:rPr>
          <w:rFonts w:asciiTheme="minorHAnsi" w:eastAsia="Century Gothic" w:hAnsiTheme="minorHAnsi" w:cstheme="minorHAnsi"/>
          <w:b/>
          <w:bCs/>
          <w:caps/>
        </w:rPr>
        <w:lastRenderedPageBreak/>
        <w:t>Education and Training</w:t>
      </w: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5E6822" w:rsidRPr="00BF4DCA" w14:paraId="1702DBD9" w14:textId="77777777">
        <w:trPr>
          <w:tblCellSpacing w:w="0" w:type="dxa"/>
        </w:trPr>
        <w:tc>
          <w:tcPr>
            <w:tcW w:w="2300" w:type="dxa"/>
            <w:tcMar>
              <w:top w:w="0" w:type="dxa"/>
              <w:left w:w="0" w:type="dxa"/>
              <w:bottom w:w="0" w:type="dxa"/>
              <w:right w:w="0" w:type="dxa"/>
            </w:tcMar>
            <w:hideMark/>
          </w:tcPr>
          <w:p w14:paraId="1702DBD5" w14:textId="550B34CA" w:rsidR="005E6822" w:rsidRPr="00BF4DCA" w:rsidRDefault="00BD474F">
            <w:pPr>
              <w:pStyle w:val="divdocumentdivparagraphspandateswrapperParagraph"/>
              <w:spacing w:line="360" w:lineRule="atLeast"/>
              <w:textAlignment w:val="auto"/>
              <w:rPr>
                <w:rStyle w:val="divdocumentdivparagraphspandateswrapper"/>
                <w:rFonts w:asciiTheme="minorHAnsi" w:eastAsia="Century Gothic" w:hAnsiTheme="minorHAnsi" w:cstheme="minorHAnsi"/>
                <w:b/>
                <w:bCs/>
              </w:rPr>
            </w:pPr>
            <w:r w:rsidRPr="00BF4DCA">
              <w:rPr>
                <w:rStyle w:val="span"/>
                <w:rFonts w:asciiTheme="minorHAnsi" w:eastAsia="Century Gothic" w:hAnsiTheme="minorHAnsi" w:cstheme="minorHAnsi"/>
                <w:b/>
                <w:bCs/>
              </w:rPr>
              <w:t>09</w:t>
            </w:r>
            <w:r w:rsidR="002C5909" w:rsidRPr="00BF4DCA">
              <w:rPr>
                <w:rStyle w:val="span"/>
                <w:rFonts w:asciiTheme="minorHAnsi" w:eastAsia="Century Gothic" w:hAnsiTheme="minorHAnsi" w:cstheme="minorHAnsi"/>
                <w:b/>
                <w:bCs/>
              </w:rPr>
              <w:t xml:space="preserve">/2011 to </w:t>
            </w:r>
            <w:r w:rsidR="00237F52" w:rsidRPr="00BF4DCA">
              <w:rPr>
                <w:rStyle w:val="span"/>
                <w:rFonts w:asciiTheme="minorHAnsi" w:eastAsia="Century Gothic" w:hAnsiTheme="minorHAnsi" w:cstheme="minorHAnsi"/>
                <w:b/>
                <w:bCs/>
              </w:rPr>
              <w:t>06</w:t>
            </w:r>
            <w:r w:rsidR="00E370B1" w:rsidRPr="00BF4DCA">
              <w:rPr>
                <w:rStyle w:val="span"/>
                <w:rFonts w:asciiTheme="minorHAnsi" w:eastAsia="Century Gothic" w:hAnsiTheme="minorHAnsi" w:cstheme="minorHAnsi"/>
                <w:b/>
                <w:bCs/>
              </w:rPr>
              <w:t>/2014</w:t>
            </w:r>
          </w:p>
        </w:tc>
        <w:tc>
          <w:tcPr>
            <w:tcW w:w="8340" w:type="dxa"/>
            <w:tcMar>
              <w:top w:w="0" w:type="dxa"/>
              <w:left w:w="0" w:type="dxa"/>
              <w:bottom w:w="0" w:type="dxa"/>
              <w:right w:w="0" w:type="dxa"/>
            </w:tcMar>
            <w:hideMark/>
          </w:tcPr>
          <w:p w14:paraId="1702DBD7" w14:textId="2654F6A8" w:rsidR="005E6822" w:rsidRPr="00BF4DCA" w:rsidRDefault="00E370B1" w:rsidP="00E370B1">
            <w:pPr>
              <w:pStyle w:val="divdocumentdivparagraphspandateswrapperParagraph"/>
              <w:spacing w:line="360" w:lineRule="atLeast"/>
              <w:textAlignment w:val="auto"/>
              <w:rPr>
                <w:rStyle w:val="divdocumentsinglecolumnCharacter"/>
                <w:rFonts w:asciiTheme="minorHAnsi" w:eastAsia="Century Gothic" w:hAnsiTheme="minorHAnsi" w:cstheme="minorHAnsi"/>
              </w:rPr>
            </w:pPr>
            <w:r w:rsidRPr="00BF4DCA">
              <w:rPr>
                <w:rStyle w:val="spandegree"/>
                <w:rFonts w:asciiTheme="minorHAnsi" w:eastAsia="Century Gothic" w:hAnsiTheme="minorHAnsi" w:cstheme="minorHAnsi"/>
                <w:b w:val="0"/>
                <w:bCs w:val="0"/>
              </w:rPr>
              <w:t>BSc</w:t>
            </w:r>
            <w:r w:rsidRPr="00BF4DCA">
              <w:rPr>
                <w:rStyle w:val="span"/>
                <w:rFonts w:asciiTheme="minorHAnsi" w:eastAsia="Century Gothic" w:hAnsiTheme="minorHAnsi" w:cstheme="minorHAnsi"/>
              </w:rPr>
              <w:t>: Computer Science</w:t>
            </w:r>
            <w:r w:rsidRPr="00BF4DCA">
              <w:rPr>
                <w:rStyle w:val="singlecolumnspanpaddedlinenth-child1"/>
                <w:rFonts w:asciiTheme="minorHAnsi" w:eastAsia="Century Gothic" w:hAnsiTheme="minorHAnsi" w:cstheme="minorHAnsi"/>
              </w:rPr>
              <w:t xml:space="preserve">; </w:t>
            </w:r>
            <w:r w:rsidRPr="00BF4DCA">
              <w:rPr>
                <w:rStyle w:val="spancompanyname"/>
                <w:rFonts w:asciiTheme="minorHAnsi" w:eastAsia="Century Gothic" w:hAnsiTheme="minorHAnsi" w:cstheme="minorHAnsi"/>
                <w:b w:val="0"/>
                <w:bCs w:val="0"/>
              </w:rPr>
              <w:t xml:space="preserve">University of </w:t>
            </w:r>
            <w:proofErr w:type="spellStart"/>
            <w:r w:rsidRPr="00BF4DCA">
              <w:rPr>
                <w:rStyle w:val="spancompanyname"/>
                <w:rFonts w:asciiTheme="minorHAnsi" w:eastAsia="Century Gothic" w:hAnsiTheme="minorHAnsi" w:cstheme="minorHAnsi"/>
                <w:b w:val="0"/>
                <w:bCs w:val="0"/>
              </w:rPr>
              <w:t>Buea</w:t>
            </w:r>
            <w:proofErr w:type="spellEnd"/>
            <w:r w:rsidRPr="00BF4DCA">
              <w:rPr>
                <w:rStyle w:val="span"/>
                <w:rFonts w:asciiTheme="minorHAnsi" w:eastAsia="Century Gothic" w:hAnsiTheme="minorHAnsi" w:cstheme="minorHAnsi"/>
              </w:rPr>
              <w:t>, Cameroon</w:t>
            </w:r>
            <w:r w:rsidRPr="00BF4DCA">
              <w:rPr>
                <w:rStyle w:val="divdocumentsinglecolumnCharacter"/>
                <w:rFonts w:asciiTheme="minorHAnsi" w:eastAsia="Century Gothic" w:hAnsiTheme="minorHAnsi" w:cstheme="minorHAnsi"/>
              </w:rPr>
              <w:t xml:space="preserve"> </w:t>
            </w:r>
          </w:p>
          <w:p w14:paraId="1702DBD8" w14:textId="77777777" w:rsidR="005E6822" w:rsidRPr="00BF4DCA" w:rsidRDefault="005E6822">
            <w:pPr>
              <w:pStyle w:val="spanpaddedline"/>
              <w:spacing w:line="360" w:lineRule="atLeast"/>
              <w:rPr>
                <w:rStyle w:val="divdocumentsinglecolumnCharacter"/>
                <w:rFonts w:asciiTheme="minorHAnsi" w:eastAsia="Century Gothic" w:hAnsiTheme="minorHAnsi" w:cstheme="minorHAnsi"/>
              </w:rPr>
            </w:pPr>
          </w:p>
        </w:tc>
      </w:tr>
    </w:tbl>
    <w:p w14:paraId="1702DBDA" w14:textId="77777777" w:rsidR="005E6822" w:rsidRPr="00BF4DCA" w:rsidRDefault="005E6822">
      <w:pPr>
        <w:rPr>
          <w:rFonts w:asciiTheme="minorHAnsi" w:hAnsiTheme="minorHAnsi" w:cstheme="minorHAnsi"/>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5E6822" w:rsidRPr="00BF4DCA" w14:paraId="1702DBDE" w14:textId="77777777">
        <w:trPr>
          <w:tblCellSpacing w:w="0" w:type="dxa"/>
        </w:trPr>
        <w:tc>
          <w:tcPr>
            <w:tcW w:w="2300" w:type="dxa"/>
            <w:tcMar>
              <w:top w:w="80" w:type="dxa"/>
              <w:left w:w="0" w:type="dxa"/>
              <w:bottom w:w="0" w:type="dxa"/>
              <w:right w:w="0" w:type="dxa"/>
            </w:tcMar>
            <w:hideMark/>
          </w:tcPr>
          <w:p w14:paraId="1702DBDB" w14:textId="77777777" w:rsidR="005E6822" w:rsidRPr="00BF4DCA" w:rsidRDefault="005E6822">
            <w:pPr>
              <w:pStyle w:val="divdocumentdivparagraphspandateswrapperParagraph"/>
              <w:spacing w:line="360" w:lineRule="atLeast"/>
              <w:textAlignment w:val="auto"/>
              <w:rPr>
                <w:rStyle w:val="divdocumentdivparagraphspandateswrapper"/>
                <w:rFonts w:asciiTheme="minorHAnsi" w:eastAsia="Century Gothic" w:hAnsiTheme="minorHAnsi" w:cstheme="minorHAnsi"/>
              </w:rPr>
            </w:pPr>
          </w:p>
        </w:tc>
        <w:tc>
          <w:tcPr>
            <w:tcW w:w="8340" w:type="dxa"/>
            <w:tcMar>
              <w:top w:w="80" w:type="dxa"/>
              <w:left w:w="0" w:type="dxa"/>
              <w:bottom w:w="0" w:type="dxa"/>
              <w:right w:w="0" w:type="dxa"/>
            </w:tcMar>
            <w:hideMark/>
          </w:tcPr>
          <w:p w14:paraId="51CC110E" w14:textId="77777777" w:rsidR="00783850" w:rsidRPr="00BF4DCA" w:rsidRDefault="00E370B1">
            <w:pPr>
              <w:pStyle w:val="divdocumentdivparagraphspandateswrapperParagraph"/>
              <w:spacing w:line="360" w:lineRule="atLeast"/>
              <w:textAlignment w:val="auto"/>
              <w:rPr>
                <w:rStyle w:val="spandegree"/>
                <w:rFonts w:asciiTheme="minorHAnsi" w:eastAsia="Century Gothic" w:hAnsiTheme="minorHAnsi" w:cstheme="minorHAnsi"/>
                <w:b w:val="0"/>
                <w:bCs w:val="0"/>
              </w:rPr>
            </w:pPr>
            <w:r w:rsidRPr="00BF4DCA">
              <w:rPr>
                <w:rStyle w:val="spandegree"/>
                <w:rFonts w:asciiTheme="minorHAnsi" w:eastAsia="Century Gothic" w:hAnsiTheme="minorHAnsi" w:cstheme="minorHAnsi"/>
                <w:b w:val="0"/>
                <w:bCs w:val="0"/>
              </w:rPr>
              <w:t xml:space="preserve">AWS Certified Solutions Associate </w:t>
            </w:r>
          </w:p>
          <w:p w14:paraId="37E63D8E" w14:textId="77777777" w:rsidR="00783850" w:rsidRPr="00BF4DCA" w:rsidRDefault="00E370B1">
            <w:pPr>
              <w:pStyle w:val="divdocumentdivparagraphspandateswrapperParagraph"/>
              <w:spacing w:line="360" w:lineRule="atLeast"/>
              <w:textAlignment w:val="auto"/>
              <w:rPr>
                <w:rStyle w:val="spandegree"/>
                <w:rFonts w:asciiTheme="minorHAnsi" w:eastAsia="Century Gothic" w:hAnsiTheme="minorHAnsi" w:cstheme="minorHAnsi"/>
                <w:b w:val="0"/>
                <w:bCs w:val="0"/>
              </w:rPr>
            </w:pPr>
            <w:r w:rsidRPr="00BF4DCA">
              <w:rPr>
                <w:rStyle w:val="spandegree"/>
                <w:rFonts w:asciiTheme="minorHAnsi" w:eastAsia="Century Gothic" w:hAnsiTheme="minorHAnsi" w:cstheme="minorHAnsi"/>
                <w:b w:val="0"/>
                <w:bCs w:val="0"/>
              </w:rPr>
              <w:t xml:space="preserve">Docker Certificate of Completion </w:t>
            </w:r>
          </w:p>
          <w:p w14:paraId="1702DBDC" w14:textId="1CB71D28" w:rsidR="005E6822" w:rsidRPr="00BF4DCA" w:rsidRDefault="00E370B1">
            <w:pPr>
              <w:pStyle w:val="divdocumentdivparagraphspandateswrapperParagraph"/>
              <w:spacing w:line="360" w:lineRule="atLeast"/>
              <w:textAlignment w:val="auto"/>
              <w:rPr>
                <w:rStyle w:val="divdocumentdivparagraphspandateswrapper"/>
                <w:rFonts w:asciiTheme="minorHAnsi" w:eastAsia="Century Gothic" w:hAnsiTheme="minorHAnsi" w:cstheme="minorHAnsi"/>
              </w:rPr>
            </w:pPr>
            <w:r w:rsidRPr="00BF4DCA">
              <w:rPr>
                <w:rStyle w:val="spandegree"/>
                <w:rFonts w:asciiTheme="minorHAnsi" w:eastAsia="Century Gothic" w:hAnsiTheme="minorHAnsi" w:cstheme="minorHAnsi"/>
                <w:b w:val="0"/>
                <w:bCs w:val="0"/>
              </w:rPr>
              <w:t>Kubernetes Certificate of completion</w:t>
            </w:r>
            <w:r w:rsidRPr="00BF4DCA">
              <w:rPr>
                <w:rStyle w:val="singlecolumnspanpaddedlinenth-child1"/>
                <w:rFonts w:asciiTheme="minorHAnsi" w:eastAsia="Century Gothic" w:hAnsiTheme="minorHAnsi" w:cstheme="minorHAnsi"/>
              </w:rPr>
              <w:t xml:space="preserve"> </w:t>
            </w:r>
          </w:p>
          <w:p w14:paraId="1702DBDD" w14:textId="77777777" w:rsidR="005E6822" w:rsidRPr="00BF4DCA" w:rsidRDefault="005E6822">
            <w:pPr>
              <w:pStyle w:val="spanpaddedline"/>
              <w:spacing w:line="360" w:lineRule="atLeast"/>
              <w:rPr>
                <w:rStyle w:val="divdocumentsinglecolumnCharacter"/>
                <w:rFonts w:asciiTheme="minorHAnsi" w:eastAsia="Century Gothic" w:hAnsiTheme="minorHAnsi" w:cstheme="minorHAnsi"/>
              </w:rPr>
            </w:pPr>
          </w:p>
        </w:tc>
      </w:tr>
    </w:tbl>
    <w:p w14:paraId="1702DBDF" w14:textId="77777777" w:rsidR="005E6822" w:rsidRPr="00BF4DCA" w:rsidRDefault="005E6822">
      <w:pPr>
        <w:rPr>
          <w:rFonts w:asciiTheme="minorHAnsi" w:eastAsia="Century Gothic" w:hAnsiTheme="minorHAnsi" w:cstheme="minorHAnsi"/>
          <w:b/>
          <w:bCs/>
          <w:caps/>
        </w:rPr>
      </w:pPr>
    </w:p>
    <w:sectPr w:rsidR="005E6822" w:rsidRPr="00BF4DCA">
      <w:pgSz w:w="12240" w:h="15840"/>
      <w:pgMar w:top="480" w:right="800" w:bottom="48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0369CD1E-6975-444B-8C51-36E9A09D801E}"/>
    <w:embedBold r:id="rId2" w:fontKey="{00D6AB2C-660D-4EE0-BCF2-E0F43F0F28DE}"/>
  </w:font>
  <w:font w:name="MS Mincho">
    <w:altName w:val="ＭＳ 明朝"/>
    <w:panose1 w:val="02020609040205080304"/>
    <w:charset w:val="80"/>
    <w:family w:val="modern"/>
    <w:pitch w:val="fixed"/>
    <w:sig w:usb0="E00002FF" w:usb1="6AC7FDFB" w:usb2="08000012" w:usb3="00000000" w:csb0="0002009F" w:csb1="00000000"/>
    <w:embedRegular r:id="rId3" w:subsetted="1" w:fontKey="{E39B16BA-FB82-431F-9CD2-DAB5FF53BAA9}"/>
  </w:font>
  <w:font w:name="Aptos Display">
    <w:charset w:val="00"/>
    <w:family w:val="swiss"/>
    <w:pitch w:val="variable"/>
    <w:sig w:usb0="20000287" w:usb1="00000003" w:usb2="00000000" w:usb3="00000000" w:csb0="0000019F" w:csb1="00000000"/>
    <w:embedRegular r:id="rId4" w:fontKey="{E2319C0E-1297-45F4-AF27-A956695815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258CBB84">
      <w:start w:val="1"/>
      <w:numFmt w:val="bullet"/>
      <w:lvlText w:val=""/>
      <w:lvlJc w:val="left"/>
      <w:pPr>
        <w:ind w:left="720" w:hanging="360"/>
      </w:pPr>
      <w:rPr>
        <w:rFonts w:ascii="Symbol" w:hAnsi="Symbol"/>
      </w:rPr>
    </w:lvl>
    <w:lvl w:ilvl="1" w:tplc="2E6C3AEA">
      <w:start w:val="1"/>
      <w:numFmt w:val="bullet"/>
      <w:lvlText w:val="o"/>
      <w:lvlJc w:val="left"/>
      <w:pPr>
        <w:tabs>
          <w:tab w:val="num" w:pos="1440"/>
        </w:tabs>
        <w:ind w:left="1440" w:hanging="360"/>
      </w:pPr>
      <w:rPr>
        <w:rFonts w:ascii="Courier New" w:hAnsi="Courier New"/>
      </w:rPr>
    </w:lvl>
    <w:lvl w:ilvl="2" w:tplc="AF62C180">
      <w:start w:val="1"/>
      <w:numFmt w:val="bullet"/>
      <w:lvlText w:val=""/>
      <w:lvlJc w:val="left"/>
      <w:pPr>
        <w:tabs>
          <w:tab w:val="num" w:pos="2160"/>
        </w:tabs>
        <w:ind w:left="2160" w:hanging="360"/>
      </w:pPr>
      <w:rPr>
        <w:rFonts w:ascii="Wingdings" w:hAnsi="Wingdings"/>
      </w:rPr>
    </w:lvl>
    <w:lvl w:ilvl="3" w:tplc="DC6CB0E0">
      <w:start w:val="1"/>
      <w:numFmt w:val="bullet"/>
      <w:lvlText w:val=""/>
      <w:lvlJc w:val="left"/>
      <w:pPr>
        <w:tabs>
          <w:tab w:val="num" w:pos="2880"/>
        </w:tabs>
        <w:ind w:left="2880" w:hanging="360"/>
      </w:pPr>
      <w:rPr>
        <w:rFonts w:ascii="Symbol" w:hAnsi="Symbol"/>
      </w:rPr>
    </w:lvl>
    <w:lvl w:ilvl="4" w:tplc="FBFC7EF8">
      <w:start w:val="1"/>
      <w:numFmt w:val="bullet"/>
      <w:lvlText w:val="o"/>
      <w:lvlJc w:val="left"/>
      <w:pPr>
        <w:tabs>
          <w:tab w:val="num" w:pos="3600"/>
        </w:tabs>
        <w:ind w:left="3600" w:hanging="360"/>
      </w:pPr>
      <w:rPr>
        <w:rFonts w:ascii="Courier New" w:hAnsi="Courier New"/>
      </w:rPr>
    </w:lvl>
    <w:lvl w:ilvl="5" w:tplc="7FCC5A70">
      <w:start w:val="1"/>
      <w:numFmt w:val="bullet"/>
      <w:lvlText w:val=""/>
      <w:lvlJc w:val="left"/>
      <w:pPr>
        <w:tabs>
          <w:tab w:val="num" w:pos="4320"/>
        </w:tabs>
        <w:ind w:left="4320" w:hanging="360"/>
      </w:pPr>
      <w:rPr>
        <w:rFonts w:ascii="Wingdings" w:hAnsi="Wingdings"/>
      </w:rPr>
    </w:lvl>
    <w:lvl w:ilvl="6" w:tplc="0A943D4E">
      <w:start w:val="1"/>
      <w:numFmt w:val="bullet"/>
      <w:lvlText w:val=""/>
      <w:lvlJc w:val="left"/>
      <w:pPr>
        <w:tabs>
          <w:tab w:val="num" w:pos="5040"/>
        </w:tabs>
        <w:ind w:left="5040" w:hanging="360"/>
      </w:pPr>
      <w:rPr>
        <w:rFonts w:ascii="Symbol" w:hAnsi="Symbol"/>
      </w:rPr>
    </w:lvl>
    <w:lvl w:ilvl="7" w:tplc="49187C54">
      <w:start w:val="1"/>
      <w:numFmt w:val="bullet"/>
      <w:lvlText w:val="o"/>
      <w:lvlJc w:val="left"/>
      <w:pPr>
        <w:tabs>
          <w:tab w:val="num" w:pos="5760"/>
        </w:tabs>
        <w:ind w:left="5760" w:hanging="360"/>
      </w:pPr>
      <w:rPr>
        <w:rFonts w:ascii="Courier New" w:hAnsi="Courier New"/>
      </w:rPr>
    </w:lvl>
    <w:lvl w:ilvl="8" w:tplc="1A4C301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510469C">
      <w:start w:val="1"/>
      <w:numFmt w:val="bullet"/>
      <w:lvlText w:val=""/>
      <w:lvlJc w:val="left"/>
      <w:pPr>
        <w:ind w:left="720" w:hanging="360"/>
      </w:pPr>
      <w:rPr>
        <w:rFonts w:ascii="Symbol" w:hAnsi="Symbol"/>
      </w:rPr>
    </w:lvl>
    <w:lvl w:ilvl="1" w:tplc="2684D8B4">
      <w:start w:val="1"/>
      <w:numFmt w:val="bullet"/>
      <w:lvlText w:val="o"/>
      <w:lvlJc w:val="left"/>
      <w:pPr>
        <w:tabs>
          <w:tab w:val="num" w:pos="1440"/>
        </w:tabs>
        <w:ind w:left="1440" w:hanging="360"/>
      </w:pPr>
      <w:rPr>
        <w:rFonts w:ascii="Courier New" w:hAnsi="Courier New"/>
      </w:rPr>
    </w:lvl>
    <w:lvl w:ilvl="2" w:tplc="1AE8B97C">
      <w:start w:val="1"/>
      <w:numFmt w:val="bullet"/>
      <w:lvlText w:val=""/>
      <w:lvlJc w:val="left"/>
      <w:pPr>
        <w:tabs>
          <w:tab w:val="num" w:pos="2160"/>
        </w:tabs>
        <w:ind w:left="2160" w:hanging="360"/>
      </w:pPr>
      <w:rPr>
        <w:rFonts w:ascii="Wingdings" w:hAnsi="Wingdings"/>
      </w:rPr>
    </w:lvl>
    <w:lvl w:ilvl="3" w:tplc="600877A8">
      <w:start w:val="1"/>
      <w:numFmt w:val="bullet"/>
      <w:lvlText w:val=""/>
      <w:lvlJc w:val="left"/>
      <w:pPr>
        <w:tabs>
          <w:tab w:val="num" w:pos="2880"/>
        </w:tabs>
        <w:ind w:left="2880" w:hanging="360"/>
      </w:pPr>
      <w:rPr>
        <w:rFonts w:ascii="Symbol" w:hAnsi="Symbol"/>
      </w:rPr>
    </w:lvl>
    <w:lvl w:ilvl="4" w:tplc="EE84F198">
      <w:start w:val="1"/>
      <w:numFmt w:val="bullet"/>
      <w:lvlText w:val="o"/>
      <w:lvlJc w:val="left"/>
      <w:pPr>
        <w:tabs>
          <w:tab w:val="num" w:pos="3600"/>
        </w:tabs>
        <w:ind w:left="3600" w:hanging="360"/>
      </w:pPr>
      <w:rPr>
        <w:rFonts w:ascii="Courier New" w:hAnsi="Courier New"/>
      </w:rPr>
    </w:lvl>
    <w:lvl w:ilvl="5" w:tplc="F58EFFB8">
      <w:start w:val="1"/>
      <w:numFmt w:val="bullet"/>
      <w:lvlText w:val=""/>
      <w:lvlJc w:val="left"/>
      <w:pPr>
        <w:tabs>
          <w:tab w:val="num" w:pos="4320"/>
        </w:tabs>
        <w:ind w:left="4320" w:hanging="360"/>
      </w:pPr>
      <w:rPr>
        <w:rFonts w:ascii="Wingdings" w:hAnsi="Wingdings"/>
      </w:rPr>
    </w:lvl>
    <w:lvl w:ilvl="6" w:tplc="EE420E20">
      <w:start w:val="1"/>
      <w:numFmt w:val="bullet"/>
      <w:lvlText w:val=""/>
      <w:lvlJc w:val="left"/>
      <w:pPr>
        <w:tabs>
          <w:tab w:val="num" w:pos="5040"/>
        </w:tabs>
        <w:ind w:left="5040" w:hanging="360"/>
      </w:pPr>
      <w:rPr>
        <w:rFonts w:ascii="Symbol" w:hAnsi="Symbol"/>
      </w:rPr>
    </w:lvl>
    <w:lvl w:ilvl="7" w:tplc="2536ECD8">
      <w:start w:val="1"/>
      <w:numFmt w:val="bullet"/>
      <w:lvlText w:val="o"/>
      <w:lvlJc w:val="left"/>
      <w:pPr>
        <w:tabs>
          <w:tab w:val="num" w:pos="5760"/>
        </w:tabs>
        <w:ind w:left="5760" w:hanging="360"/>
      </w:pPr>
      <w:rPr>
        <w:rFonts w:ascii="Courier New" w:hAnsi="Courier New"/>
      </w:rPr>
    </w:lvl>
    <w:lvl w:ilvl="8" w:tplc="C43250A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0C06A422">
      <w:start w:val="1"/>
      <w:numFmt w:val="bullet"/>
      <w:lvlText w:val=""/>
      <w:lvlJc w:val="left"/>
      <w:pPr>
        <w:ind w:left="720" w:hanging="360"/>
      </w:pPr>
      <w:rPr>
        <w:rFonts w:ascii="Symbol" w:hAnsi="Symbol"/>
      </w:rPr>
    </w:lvl>
    <w:lvl w:ilvl="1" w:tplc="5E848892">
      <w:start w:val="1"/>
      <w:numFmt w:val="bullet"/>
      <w:lvlText w:val="o"/>
      <w:lvlJc w:val="left"/>
      <w:pPr>
        <w:tabs>
          <w:tab w:val="num" w:pos="1440"/>
        </w:tabs>
        <w:ind w:left="1440" w:hanging="360"/>
      </w:pPr>
      <w:rPr>
        <w:rFonts w:ascii="Courier New" w:hAnsi="Courier New"/>
      </w:rPr>
    </w:lvl>
    <w:lvl w:ilvl="2" w:tplc="B29EDDFA">
      <w:start w:val="1"/>
      <w:numFmt w:val="bullet"/>
      <w:lvlText w:val=""/>
      <w:lvlJc w:val="left"/>
      <w:pPr>
        <w:tabs>
          <w:tab w:val="num" w:pos="2160"/>
        </w:tabs>
        <w:ind w:left="2160" w:hanging="360"/>
      </w:pPr>
      <w:rPr>
        <w:rFonts w:ascii="Wingdings" w:hAnsi="Wingdings"/>
      </w:rPr>
    </w:lvl>
    <w:lvl w:ilvl="3" w:tplc="49DE5F62">
      <w:start w:val="1"/>
      <w:numFmt w:val="bullet"/>
      <w:lvlText w:val=""/>
      <w:lvlJc w:val="left"/>
      <w:pPr>
        <w:tabs>
          <w:tab w:val="num" w:pos="2880"/>
        </w:tabs>
        <w:ind w:left="2880" w:hanging="360"/>
      </w:pPr>
      <w:rPr>
        <w:rFonts w:ascii="Symbol" w:hAnsi="Symbol"/>
      </w:rPr>
    </w:lvl>
    <w:lvl w:ilvl="4" w:tplc="C9EE3394">
      <w:start w:val="1"/>
      <w:numFmt w:val="bullet"/>
      <w:lvlText w:val="o"/>
      <w:lvlJc w:val="left"/>
      <w:pPr>
        <w:tabs>
          <w:tab w:val="num" w:pos="3600"/>
        </w:tabs>
        <w:ind w:left="3600" w:hanging="360"/>
      </w:pPr>
      <w:rPr>
        <w:rFonts w:ascii="Courier New" w:hAnsi="Courier New"/>
      </w:rPr>
    </w:lvl>
    <w:lvl w:ilvl="5" w:tplc="355EABC2">
      <w:start w:val="1"/>
      <w:numFmt w:val="bullet"/>
      <w:lvlText w:val=""/>
      <w:lvlJc w:val="left"/>
      <w:pPr>
        <w:tabs>
          <w:tab w:val="num" w:pos="4320"/>
        </w:tabs>
        <w:ind w:left="4320" w:hanging="360"/>
      </w:pPr>
      <w:rPr>
        <w:rFonts w:ascii="Wingdings" w:hAnsi="Wingdings"/>
      </w:rPr>
    </w:lvl>
    <w:lvl w:ilvl="6" w:tplc="9E0E1EB8">
      <w:start w:val="1"/>
      <w:numFmt w:val="bullet"/>
      <w:lvlText w:val=""/>
      <w:lvlJc w:val="left"/>
      <w:pPr>
        <w:tabs>
          <w:tab w:val="num" w:pos="5040"/>
        </w:tabs>
        <w:ind w:left="5040" w:hanging="360"/>
      </w:pPr>
      <w:rPr>
        <w:rFonts w:ascii="Symbol" w:hAnsi="Symbol"/>
      </w:rPr>
    </w:lvl>
    <w:lvl w:ilvl="7" w:tplc="D52E02AC">
      <w:start w:val="1"/>
      <w:numFmt w:val="bullet"/>
      <w:lvlText w:val="o"/>
      <w:lvlJc w:val="left"/>
      <w:pPr>
        <w:tabs>
          <w:tab w:val="num" w:pos="5760"/>
        </w:tabs>
        <w:ind w:left="5760" w:hanging="360"/>
      </w:pPr>
      <w:rPr>
        <w:rFonts w:ascii="Courier New" w:hAnsi="Courier New"/>
      </w:rPr>
    </w:lvl>
    <w:lvl w:ilvl="8" w:tplc="FE28E3D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73A6DA6">
      <w:start w:val="1"/>
      <w:numFmt w:val="bullet"/>
      <w:lvlText w:val=""/>
      <w:lvlJc w:val="left"/>
      <w:pPr>
        <w:ind w:left="720" w:hanging="360"/>
      </w:pPr>
      <w:rPr>
        <w:rFonts w:ascii="Symbol" w:hAnsi="Symbol"/>
      </w:rPr>
    </w:lvl>
    <w:lvl w:ilvl="1" w:tplc="0D3893C4">
      <w:start w:val="1"/>
      <w:numFmt w:val="bullet"/>
      <w:lvlText w:val="o"/>
      <w:lvlJc w:val="left"/>
      <w:pPr>
        <w:tabs>
          <w:tab w:val="num" w:pos="1440"/>
        </w:tabs>
        <w:ind w:left="1440" w:hanging="360"/>
      </w:pPr>
      <w:rPr>
        <w:rFonts w:ascii="Courier New" w:hAnsi="Courier New"/>
      </w:rPr>
    </w:lvl>
    <w:lvl w:ilvl="2" w:tplc="72605664">
      <w:start w:val="1"/>
      <w:numFmt w:val="bullet"/>
      <w:lvlText w:val=""/>
      <w:lvlJc w:val="left"/>
      <w:pPr>
        <w:tabs>
          <w:tab w:val="num" w:pos="2160"/>
        </w:tabs>
        <w:ind w:left="2160" w:hanging="360"/>
      </w:pPr>
      <w:rPr>
        <w:rFonts w:ascii="Wingdings" w:hAnsi="Wingdings"/>
      </w:rPr>
    </w:lvl>
    <w:lvl w:ilvl="3" w:tplc="A1D86210">
      <w:start w:val="1"/>
      <w:numFmt w:val="bullet"/>
      <w:lvlText w:val=""/>
      <w:lvlJc w:val="left"/>
      <w:pPr>
        <w:tabs>
          <w:tab w:val="num" w:pos="2880"/>
        </w:tabs>
        <w:ind w:left="2880" w:hanging="360"/>
      </w:pPr>
      <w:rPr>
        <w:rFonts w:ascii="Symbol" w:hAnsi="Symbol"/>
      </w:rPr>
    </w:lvl>
    <w:lvl w:ilvl="4" w:tplc="5CCA1256">
      <w:start w:val="1"/>
      <w:numFmt w:val="bullet"/>
      <w:lvlText w:val="o"/>
      <w:lvlJc w:val="left"/>
      <w:pPr>
        <w:tabs>
          <w:tab w:val="num" w:pos="3600"/>
        </w:tabs>
        <w:ind w:left="3600" w:hanging="360"/>
      </w:pPr>
      <w:rPr>
        <w:rFonts w:ascii="Courier New" w:hAnsi="Courier New"/>
      </w:rPr>
    </w:lvl>
    <w:lvl w:ilvl="5" w:tplc="C77C7364">
      <w:start w:val="1"/>
      <w:numFmt w:val="bullet"/>
      <w:lvlText w:val=""/>
      <w:lvlJc w:val="left"/>
      <w:pPr>
        <w:tabs>
          <w:tab w:val="num" w:pos="4320"/>
        </w:tabs>
        <w:ind w:left="4320" w:hanging="360"/>
      </w:pPr>
      <w:rPr>
        <w:rFonts w:ascii="Wingdings" w:hAnsi="Wingdings"/>
      </w:rPr>
    </w:lvl>
    <w:lvl w:ilvl="6" w:tplc="5468A15C">
      <w:start w:val="1"/>
      <w:numFmt w:val="bullet"/>
      <w:lvlText w:val=""/>
      <w:lvlJc w:val="left"/>
      <w:pPr>
        <w:tabs>
          <w:tab w:val="num" w:pos="5040"/>
        </w:tabs>
        <w:ind w:left="5040" w:hanging="360"/>
      </w:pPr>
      <w:rPr>
        <w:rFonts w:ascii="Symbol" w:hAnsi="Symbol"/>
      </w:rPr>
    </w:lvl>
    <w:lvl w:ilvl="7" w:tplc="EAF20040">
      <w:start w:val="1"/>
      <w:numFmt w:val="bullet"/>
      <w:lvlText w:val="o"/>
      <w:lvlJc w:val="left"/>
      <w:pPr>
        <w:tabs>
          <w:tab w:val="num" w:pos="5760"/>
        </w:tabs>
        <w:ind w:left="5760" w:hanging="360"/>
      </w:pPr>
      <w:rPr>
        <w:rFonts w:ascii="Courier New" w:hAnsi="Courier New"/>
      </w:rPr>
    </w:lvl>
    <w:lvl w:ilvl="8" w:tplc="D0D4DE9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5AA254E2">
      <w:start w:val="1"/>
      <w:numFmt w:val="bullet"/>
      <w:lvlText w:val=""/>
      <w:lvlJc w:val="left"/>
      <w:pPr>
        <w:ind w:left="720" w:hanging="360"/>
      </w:pPr>
      <w:rPr>
        <w:rFonts w:ascii="Symbol" w:hAnsi="Symbol"/>
      </w:rPr>
    </w:lvl>
    <w:lvl w:ilvl="1" w:tplc="C726A404">
      <w:start w:val="1"/>
      <w:numFmt w:val="bullet"/>
      <w:lvlText w:val="o"/>
      <w:lvlJc w:val="left"/>
      <w:pPr>
        <w:tabs>
          <w:tab w:val="num" w:pos="1440"/>
        </w:tabs>
        <w:ind w:left="1440" w:hanging="360"/>
      </w:pPr>
      <w:rPr>
        <w:rFonts w:ascii="Courier New" w:hAnsi="Courier New"/>
      </w:rPr>
    </w:lvl>
    <w:lvl w:ilvl="2" w:tplc="C83C6320">
      <w:start w:val="1"/>
      <w:numFmt w:val="bullet"/>
      <w:lvlText w:val=""/>
      <w:lvlJc w:val="left"/>
      <w:pPr>
        <w:tabs>
          <w:tab w:val="num" w:pos="2160"/>
        </w:tabs>
        <w:ind w:left="2160" w:hanging="360"/>
      </w:pPr>
      <w:rPr>
        <w:rFonts w:ascii="Wingdings" w:hAnsi="Wingdings"/>
      </w:rPr>
    </w:lvl>
    <w:lvl w:ilvl="3" w:tplc="526C532C">
      <w:start w:val="1"/>
      <w:numFmt w:val="bullet"/>
      <w:lvlText w:val=""/>
      <w:lvlJc w:val="left"/>
      <w:pPr>
        <w:tabs>
          <w:tab w:val="num" w:pos="2880"/>
        </w:tabs>
        <w:ind w:left="2880" w:hanging="360"/>
      </w:pPr>
      <w:rPr>
        <w:rFonts w:ascii="Symbol" w:hAnsi="Symbol"/>
      </w:rPr>
    </w:lvl>
    <w:lvl w:ilvl="4" w:tplc="3A788008">
      <w:start w:val="1"/>
      <w:numFmt w:val="bullet"/>
      <w:lvlText w:val="o"/>
      <w:lvlJc w:val="left"/>
      <w:pPr>
        <w:tabs>
          <w:tab w:val="num" w:pos="3600"/>
        </w:tabs>
        <w:ind w:left="3600" w:hanging="360"/>
      </w:pPr>
      <w:rPr>
        <w:rFonts w:ascii="Courier New" w:hAnsi="Courier New"/>
      </w:rPr>
    </w:lvl>
    <w:lvl w:ilvl="5" w:tplc="1E085D10">
      <w:start w:val="1"/>
      <w:numFmt w:val="bullet"/>
      <w:lvlText w:val=""/>
      <w:lvlJc w:val="left"/>
      <w:pPr>
        <w:tabs>
          <w:tab w:val="num" w:pos="4320"/>
        </w:tabs>
        <w:ind w:left="4320" w:hanging="360"/>
      </w:pPr>
      <w:rPr>
        <w:rFonts w:ascii="Wingdings" w:hAnsi="Wingdings"/>
      </w:rPr>
    </w:lvl>
    <w:lvl w:ilvl="6" w:tplc="9BE04B18">
      <w:start w:val="1"/>
      <w:numFmt w:val="bullet"/>
      <w:lvlText w:val=""/>
      <w:lvlJc w:val="left"/>
      <w:pPr>
        <w:tabs>
          <w:tab w:val="num" w:pos="5040"/>
        </w:tabs>
        <w:ind w:left="5040" w:hanging="360"/>
      </w:pPr>
      <w:rPr>
        <w:rFonts w:ascii="Symbol" w:hAnsi="Symbol"/>
      </w:rPr>
    </w:lvl>
    <w:lvl w:ilvl="7" w:tplc="382C82A6">
      <w:start w:val="1"/>
      <w:numFmt w:val="bullet"/>
      <w:lvlText w:val="o"/>
      <w:lvlJc w:val="left"/>
      <w:pPr>
        <w:tabs>
          <w:tab w:val="num" w:pos="5760"/>
        </w:tabs>
        <w:ind w:left="5760" w:hanging="360"/>
      </w:pPr>
      <w:rPr>
        <w:rFonts w:ascii="Courier New" w:hAnsi="Courier New"/>
      </w:rPr>
    </w:lvl>
    <w:lvl w:ilvl="8" w:tplc="A964DBF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A79C7E6E">
      <w:start w:val="1"/>
      <w:numFmt w:val="bullet"/>
      <w:lvlText w:val=""/>
      <w:lvlJc w:val="left"/>
      <w:pPr>
        <w:ind w:left="720" w:hanging="360"/>
      </w:pPr>
      <w:rPr>
        <w:rFonts w:ascii="Symbol" w:hAnsi="Symbol"/>
      </w:rPr>
    </w:lvl>
    <w:lvl w:ilvl="1" w:tplc="CF2C894C">
      <w:start w:val="1"/>
      <w:numFmt w:val="bullet"/>
      <w:lvlText w:val="o"/>
      <w:lvlJc w:val="left"/>
      <w:pPr>
        <w:tabs>
          <w:tab w:val="num" w:pos="1440"/>
        </w:tabs>
        <w:ind w:left="1440" w:hanging="360"/>
      </w:pPr>
      <w:rPr>
        <w:rFonts w:ascii="Courier New" w:hAnsi="Courier New"/>
      </w:rPr>
    </w:lvl>
    <w:lvl w:ilvl="2" w:tplc="B13E42D6">
      <w:start w:val="1"/>
      <w:numFmt w:val="bullet"/>
      <w:lvlText w:val=""/>
      <w:lvlJc w:val="left"/>
      <w:pPr>
        <w:tabs>
          <w:tab w:val="num" w:pos="2160"/>
        </w:tabs>
        <w:ind w:left="2160" w:hanging="360"/>
      </w:pPr>
      <w:rPr>
        <w:rFonts w:ascii="Wingdings" w:hAnsi="Wingdings"/>
      </w:rPr>
    </w:lvl>
    <w:lvl w:ilvl="3" w:tplc="768407CC">
      <w:start w:val="1"/>
      <w:numFmt w:val="bullet"/>
      <w:lvlText w:val=""/>
      <w:lvlJc w:val="left"/>
      <w:pPr>
        <w:tabs>
          <w:tab w:val="num" w:pos="2880"/>
        </w:tabs>
        <w:ind w:left="2880" w:hanging="360"/>
      </w:pPr>
      <w:rPr>
        <w:rFonts w:ascii="Symbol" w:hAnsi="Symbol"/>
      </w:rPr>
    </w:lvl>
    <w:lvl w:ilvl="4" w:tplc="93E8C5DA">
      <w:start w:val="1"/>
      <w:numFmt w:val="bullet"/>
      <w:lvlText w:val="o"/>
      <w:lvlJc w:val="left"/>
      <w:pPr>
        <w:tabs>
          <w:tab w:val="num" w:pos="3600"/>
        </w:tabs>
        <w:ind w:left="3600" w:hanging="360"/>
      </w:pPr>
      <w:rPr>
        <w:rFonts w:ascii="Courier New" w:hAnsi="Courier New"/>
      </w:rPr>
    </w:lvl>
    <w:lvl w:ilvl="5" w:tplc="BFD029E0">
      <w:start w:val="1"/>
      <w:numFmt w:val="bullet"/>
      <w:lvlText w:val=""/>
      <w:lvlJc w:val="left"/>
      <w:pPr>
        <w:tabs>
          <w:tab w:val="num" w:pos="4320"/>
        </w:tabs>
        <w:ind w:left="4320" w:hanging="360"/>
      </w:pPr>
      <w:rPr>
        <w:rFonts w:ascii="Wingdings" w:hAnsi="Wingdings"/>
      </w:rPr>
    </w:lvl>
    <w:lvl w:ilvl="6" w:tplc="CA0CBEDA">
      <w:start w:val="1"/>
      <w:numFmt w:val="bullet"/>
      <w:lvlText w:val=""/>
      <w:lvlJc w:val="left"/>
      <w:pPr>
        <w:tabs>
          <w:tab w:val="num" w:pos="5040"/>
        </w:tabs>
        <w:ind w:left="5040" w:hanging="360"/>
      </w:pPr>
      <w:rPr>
        <w:rFonts w:ascii="Symbol" w:hAnsi="Symbol"/>
      </w:rPr>
    </w:lvl>
    <w:lvl w:ilvl="7" w:tplc="259AF064">
      <w:start w:val="1"/>
      <w:numFmt w:val="bullet"/>
      <w:lvlText w:val="o"/>
      <w:lvlJc w:val="left"/>
      <w:pPr>
        <w:tabs>
          <w:tab w:val="num" w:pos="5760"/>
        </w:tabs>
        <w:ind w:left="5760" w:hanging="360"/>
      </w:pPr>
      <w:rPr>
        <w:rFonts w:ascii="Courier New" w:hAnsi="Courier New"/>
      </w:rPr>
    </w:lvl>
    <w:lvl w:ilvl="8" w:tplc="D398EED0">
      <w:start w:val="1"/>
      <w:numFmt w:val="bullet"/>
      <w:lvlText w:val=""/>
      <w:lvlJc w:val="left"/>
      <w:pPr>
        <w:tabs>
          <w:tab w:val="num" w:pos="6480"/>
        </w:tabs>
        <w:ind w:left="6480" w:hanging="360"/>
      </w:pPr>
      <w:rPr>
        <w:rFonts w:ascii="Wingdings" w:hAnsi="Wingdings"/>
      </w:rPr>
    </w:lvl>
  </w:abstractNum>
  <w:num w:numId="1" w16cid:durableId="350956095">
    <w:abstractNumId w:val="0"/>
  </w:num>
  <w:num w:numId="2" w16cid:durableId="1698433844">
    <w:abstractNumId w:val="1"/>
  </w:num>
  <w:num w:numId="3" w16cid:durableId="48654468">
    <w:abstractNumId w:val="2"/>
  </w:num>
  <w:num w:numId="4" w16cid:durableId="1930891689">
    <w:abstractNumId w:val="3"/>
  </w:num>
  <w:num w:numId="5" w16cid:durableId="1188913238">
    <w:abstractNumId w:val="4"/>
  </w:num>
  <w:num w:numId="6" w16cid:durableId="1924289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822"/>
    <w:rsid w:val="00046BF4"/>
    <w:rsid w:val="00073458"/>
    <w:rsid w:val="00077DC3"/>
    <w:rsid w:val="000C45D6"/>
    <w:rsid w:val="000C4B7F"/>
    <w:rsid w:val="001E039C"/>
    <w:rsid w:val="001E5FE6"/>
    <w:rsid w:val="00237F52"/>
    <w:rsid w:val="00281119"/>
    <w:rsid w:val="00286320"/>
    <w:rsid w:val="002B008E"/>
    <w:rsid w:val="002C5909"/>
    <w:rsid w:val="00305813"/>
    <w:rsid w:val="0037725D"/>
    <w:rsid w:val="00396460"/>
    <w:rsid w:val="003978D0"/>
    <w:rsid w:val="003F3CFD"/>
    <w:rsid w:val="003F6ABC"/>
    <w:rsid w:val="00405287"/>
    <w:rsid w:val="00426357"/>
    <w:rsid w:val="00450754"/>
    <w:rsid w:val="004531C1"/>
    <w:rsid w:val="004556C0"/>
    <w:rsid w:val="004E5B47"/>
    <w:rsid w:val="004E5F6C"/>
    <w:rsid w:val="00522C53"/>
    <w:rsid w:val="00531CDB"/>
    <w:rsid w:val="00542E8F"/>
    <w:rsid w:val="0056196A"/>
    <w:rsid w:val="00563F91"/>
    <w:rsid w:val="005652F9"/>
    <w:rsid w:val="005D7CFA"/>
    <w:rsid w:val="005E00A7"/>
    <w:rsid w:val="005E6822"/>
    <w:rsid w:val="005F263B"/>
    <w:rsid w:val="0063114C"/>
    <w:rsid w:val="00633DF7"/>
    <w:rsid w:val="006461AC"/>
    <w:rsid w:val="006D47B0"/>
    <w:rsid w:val="00736127"/>
    <w:rsid w:val="007724C8"/>
    <w:rsid w:val="00783850"/>
    <w:rsid w:val="007C1124"/>
    <w:rsid w:val="007C16A8"/>
    <w:rsid w:val="008016AA"/>
    <w:rsid w:val="00803E18"/>
    <w:rsid w:val="00817C05"/>
    <w:rsid w:val="008759EC"/>
    <w:rsid w:val="00876900"/>
    <w:rsid w:val="008C0C01"/>
    <w:rsid w:val="008C7078"/>
    <w:rsid w:val="00926E4C"/>
    <w:rsid w:val="00960610"/>
    <w:rsid w:val="00990386"/>
    <w:rsid w:val="009A0200"/>
    <w:rsid w:val="009B7418"/>
    <w:rsid w:val="009C467B"/>
    <w:rsid w:val="009D09CF"/>
    <w:rsid w:val="00A20407"/>
    <w:rsid w:val="00A25772"/>
    <w:rsid w:val="00A313E0"/>
    <w:rsid w:val="00A332ED"/>
    <w:rsid w:val="00AB5B6D"/>
    <w:rsid w:val="00AF73E7"/>
    <w:rsid w:val="00B52D47"/>
    <w:rsid w:val="00B92A4F"/>
    <w:rsid w:val="00BD474F"/>
    <w:rsid w:val="00BF00E8"/>
    <w:rsid w:val="00BF4DCA"/>
    <w:rsid w:val="00C564FD"/>
    <w:rsid w:val="00CF2F91"/>
    <w:rsid w:val="00CF3549"/>
    <w:rsid w:val="00D34D4C"/>
    <w:rsid w:val="00D97597"/>
    <w:rsid w:val="00E0204C"/>
    <w:rsid w:val="00E07BA2"/>
    <w:rsid w:val="00E22032"/>
    <w:rsid w:val="00E370B1"/>
    <w:rsid w:val="00E95BD0"/>
    <w:rsid w:val="00EC40E1"/>
    <w:rsid w:val="00EE5770"/>
    <w:rsid w:val="00EF275D"/>
    <w:rsid w:val="00EF4FB9"/>
    <w:rsid w:val="00F12101"/>
    <w:rsid w:val="00FF5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2DB41"/>
  <w15:docId w15:val="{AAE1F36B-3330-4C94-8DB6-1B716A5E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40" w:lineRule="atLeast"/>
    </w:pPr>
  </w:style>
  <w:style w:type="paragraph" w:customStyle="1" w:styleId="divdocumentdivSECTIONNAME">
    <w:name w:val="div_document_div_SECTION_NAME"/>
    <w:basedOn w:val="Normal"/>
  </w:style>
  <w:style w:type="paragraph" w:customStyle="1" w:styleId="divdocumentdivparagraph">
    <w:name w:val="div_document_div_paragraph"/>
    <w:basedOn w:val="Normal"/>
  </w:style>
  <w:style w:type="paragraph" w:customStyle="1" w:styleId="divname">
    <w:name w:val="div_name"/>
    <w:basedOn w:val="div"/>
    <w:pPr>
      <w:spacing w:line="840" w:lineRule="atLeast"/>
    </w:pPr>
    <w:rPr>
      <w:caps/>
      <w:color w:val="4585DD"/>
      <w:sz w:val="72"/>
      <w:szCs w:val="72"/>
    </w:rPr>
  </w:style>
  <w:style w:type="paragraph" w:customStyle="1" w:styleId="div">
    <w:name w:val="div"/>
    <w:basedOn w:val="Normal"/>
  </w:style>
  <w:style w:type="character" w:customStyle="1" w:styleId="divnamespanfName">
    <w:name w:val="div_name_span_fName"/>
    <w:basedOn w:val="DefaultParagraphFont"/>
    <w:rPr>
      <w:b/>
      <w:bCs/>
    </w:rPr>
  </w:style>
  <w:style w:type="character" w:customStyle="1" w:styleId="span">
    <w:name w:val="span"/>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documentthintopborder">
    <w:name w:val="div_document_thintopborder"/>
    <w:basedOn w:val="Normal"/>
    <w:pPr>
      <w:pBdr>
        <w:top w:val="single" w:sz="16" w:space="0" w:color="DADADA"/>
      </w:pBdr>
    </w:pPr>
  </w:style>
  <w:style w:type="paragraph" w:customStyle="1" w:styleId="divdocumentSECTIONCNTCsection">
    <w:name w:val="div_document_SECTION_CNTC + 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60" w:lineRule="atLeast"/>
    </w:pPr>
    <w:rPr>
      <w:color w:val="4585DD"/>
    </w:rPr>
  </w:style>
  <w:style w:type="paragraph" w:customStyle="1" w:styleId="divdocumentdivnoPind">
    <w:name w:val="div_document_div_noPind"/>
    <w:basedOn w:val="Normal"/>
  </w:style>
  <w:style w:type="paragraph" w:customStyle="1" w:styleId="p">
    <w:name w:val="p"/>
    <w:basedOn w:val="Normal"/>
  </w:style>
  <w:style w:type="paragraph" w:customStyle="1" w:styleId="divdocumentsection">
    <w:name w:val="div_document_section"/>
    <w:basedOn w:val="Normal"/>
  </w:style>
  <w:style w:type="paragraph" w:customStyle="1" w:styleId="divdocumentsinglecolumn">
    <w:name w:val="div_document_singlecolum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divdocumentdivparagraphspandateswrapper">
    <w:name w:val="div_document_div_paragraph_span_dates_wrapper"/>
    <w:basedOn w:val="DefaultParagraphFont"/>
  </w:style>
  <w:style w:type="paragraph" w:customStyle="1" w:styleId="divdocumentdivparagraphspandateswrapperParagraph">
    <w:name w:val="div_document_div_paragraph_span_dates_wrapper Paragraph"/>
    <w:basedOn w:val="Normal"/>
  </w:style>
  <w:style w:type="character" w:customStyle="1" w:styleId="divdocumentsinglecolumnCharacter">
    <w:name w:val="div_document_singlecolumn Character"/>
    <w:basedOn w:val="DefaultParagraphFont"/>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hypenfont">
    <w:name w:val="span_hypenfont"/>
    <w:basedOn w:val="span"/>
    <w:rPr>
      <w:sz w:val="16"/>
      <w:szCs w:val="16"/>
      <w:bdr w:val="none" w:sz="0" w:space="0" w:color="auto"/>
      <w:vertAlign w:val="baseline"/>
    </w:rPr>
  </w:style>
  <w:style w:type="table" w:customStyle="1" w:styleId="divdocumentdivparagraphTable">
    <w:name w:val="div_document_div_paragraph Table"/>
    <w:basedOn w:val="TableNormal"/>
    <w:tblPr/>
  </w:style>
  <w:style w:type="character" w:customStyle="1" w:styleId="spandegree">
    <w:name w:val="span_degree"/>
    <w:basedOn w:val="span"/>
    <w:rPr>
      <w:b/>
      <w:bCs/>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2170</Words>
  <Characters>12369</Characters>
  <Application>Microsoft Office Word</Application>
  <DocSecurity>0</DocSecurity>
  <Lines>103</Lines>
  <Paragraphs>29</Paragraphs>
  <ScaleCrop>false</ScaleCrop>
  <Company/>
  <LinksUpToDate>false</LinksUpToDate>
  <CharactersWithSpaces>14510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Godwill Atem</dc:title>
  <dc:creator>Atem Atem</dc:creator>
  <cp:lastModifiedBy>Atem Atem</cp:lastModifiedBy>
  <cp:revision>2</cp:revision>
  <cp:lastPrinted>2023-12-21T00:24:00Z</cp:lastPrinted>
  <dcterms:created xsi:type="dcterms:W3CDTF">2024-01-26T05:13:00Z</dcterms:created>
  <dcterms:modified xsi:type="dcterms:W3CDTF">2024-01-26T05:13:00Z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c72eca27-915d-4c86-a84c-b6a90df4cd4a</vt:lpwstr>
  </property>
  <property fmtid="{D5CDD505-2E9C-101B-9397-08002B2CF9AE}" pid="3" name="x1ye=0">
    <vt:lpwstr>IIoAAB+LCAAAAAAABAAUmseOo0AURT+IBWDykpxzZkfOOTTw9cNILXlj4eqi3r3nYLP4D8M4hIM4AYcgBucJlP3xCPNjBQgmeajl2Z+Nu/ANolnsZeZMZFiZwgtH+K2EjGm4mkN6gTdSXK4gP7BPnfW1Gycx78afOYZ5whmLJbk2jYqWhRUOauc+E3Q6eS7u4zR/j+JySHRAF8Fsf0lLhAyhxJyAEuK++S54b8TO6+Nls2wNzxmMPIWj+q94d0H</vt:lpwstr>
  </property>
  <property fmtid="{D5CDD505-2E9C-101B-9397-08002B2CF9AE}" pid="4" name="x1ye=1">
    <vt:lpwstr>/en8+KFqMKThuBBglX1nOIM7Y34/Q3YN2QuUXZrInnMSGhBJ9w1cF/7EblYpc/QIJ/VoGb1hyPP1NKYW9yvnwCEXiW1pZRNlsp/yWaut3jp8bbzaZm8tZ08K43QjOIJ/vWX0IIIflb6dcSu0EI0IQwYCqCqUytg5IoGnrA5pr9Es5kHxB6FlpcXHB4jWPC3o8YqDxCnLQsNer3iDsRzQomYK6bTndd88WYyujqBd75tv/0nI1M6Z3gedhM6t95i</vt:lpwstr>
  </property>
  <property fmtid="{D5CDD505-2E9C-101B-9397-08002B2CF9AE}" pid="5" name="x1ye=10">
    <vt:lpwstr>j0XxXWi+7SM2YloJJhKtsnoEM/2IkLTbntPIQVWTbiXZILcPe1IlRzmhiaPo4QZHvdsEQ5YEqhJ9EwZdja/BfoQ9gpsa+dYJqQarH2b8gh7rcUoF4ifHwQVvbcF4c55C40gpW+7qj28e3mEV96xh8pkV8tvOVO3/IxcoEpeJD93+Iqi4Qosi14JsTpM3g8M7ac94QIg1sswzoHyBQxm7aI2Uw5r33V0/hT322N4/Qb7zAQPLIanFvJyEoIUHdZh</vt:lpwstr>
  </property>
  <property fmtid="{D5CDD505-2E9C-101B-9397-08002B2CF9AE}" pid="6" name="x1ye=100">
    <vt:lpwstr>YaG2XPk1ZTN9M0Y/O+gAQn/4aLAauEYt0Z6+T2RZ5S21TjWucT7iPwT7TgfNlmVPMDih9HZKUA9H9cYIxVHwNG0njA7mJPc7RfRL2TxFErmHJ1Iv9MM31RYQ+q1MCQZZHpW5H4y3fVuA8ZNG4oWsW/++JS42zErz+PXDeMRBiwPgaaeWh0T57Mu25+U0xTWK29PtLvPzkaIdVxpzlJuuS0YnHwwApkwnC9qikDGVjXElIClUclKIv89R0SUwxf3</vt:lpwstr>
  </property>
  <property fmtid="{D5CDD505-2E9C-101B-9397-08002B2CF9AE}" pid="7" name="x1ye=101">
    <vt:lpwstr>QT5/WMnrSnKorR/hKCgAK/PWj+hLrVzgoHnSzazecMFPdfcetbSa1Agc3Mhik3+p7nmOsJVTvwr2k/L1/wY24newbS8rj0rEB0FhAW4HqO010+CrklApZteBawyNJR0wDbdSFNHiGa+c7w0+Tm6ecwwuNDJM/jC+rD8k9rjL1Zm693T9WUMRZaPJKE3yA1ukq/oQv+RsQ0kcagRywOE2rMQ7TrynxshREAdTXZiKbhamSOFzK7wU+ERC+ioBfJA</vt:lpwstr>
  </property>
  <property fmtid="{D5CDD505-2E9C-101B-9397-08002B2CF9AE}" pid="8" name="x1ye=102">
    <vt:lpwstr>oUyZ2eSDyWJVmu8vg6MKDsyKgvjgBGn7BNNPfsh6i2GRtxrlSrDbvrvfjTmkYdtFPGUlYjZM6vZB05y0VsG57CyLe6c+jloAgg/1q9pt+IDdc3Fj7V8nDUUwLbYeg/ophX0Hye1Z/e1hwYlmZ1QZXlX6dbZmgaJxHs2ka+SfNrFPZNOKvnb2Gg/zLTiv8JMJGY0+SGp6yesN9KuNIj3MucGISYpgbrd0pUUs+XxtYNbo6Af6fzSbhjqCrfH9Nf2</vt:lpwstr>
  </property>
  <property fmtid="{D5CDD505-2E9C-101B-9397-08002B2CF9AE}" pid="9" name="x1ye=103">
    <vt:lpwstr>tYiK1yYMgY5GomzC1GP9p4pst+ccURlzuftRfwM/ODSkzn0L6OcP/3z45DO+Yl4CpLmvQlSRqUHPHoAtPafbY1aT8FmWfliKX0bJbCPaGNeWghVSaFWTV9ns7tS+aovrU2q+bNMS5wlu784w+0+nXh0+q/7MCPlzQnpfJkspFw7+rRg3lN4ycMGEnmC/u73oxrL1+UvOwVw50JtSklM4dO91LC/fPRdu0unt/prjNj8LupSM32DDdA5juf/ayY/</vt:lpwstr>
  </property>
  <property fmtid="{D5CDD505-2E9C-101B-9397-08002B2CF9AE}" pid="10" name="x1ye=104">
    <vt:lpwstr>v1TG/Q63rxsUbZ3lPXZh2lO6p61cboM+yl2eTD+iqh8IPcJpJRfDS5ZesScXpS80xoyg7R2txZuyIh84Sv2fSPtaEp9g32pcEFuBcj2wX0ddWsyl6Nvn1gLMkPXu1KqWZ/WBP3b9FUCjV6FWMo9RNpJSd05D7i+gmwfO/y2FPWF3dX6+fmnl9z51RWyZovw0RlC5T2HLR4FnZwal7c4A6rT8ysigNHeVBEijfy4ytN/P+5NZC1fa5/xIfv6pKqZ</vt:lpwstr>
  </property>
  <property fmtid="{D5CDD505-2E9C-101B-9397-08002B2CF9AE}" pid="11" name="x1ye=105">
    <vt:lpwstr>ouqzrRW6vvDAp284hfffVu+6lPkIOMyXibICZlwGbAG84BWzG6DoiVPRruVxPI3LfOIHu5GKVnmvmALp4SCIKtl2eHhDclY05Hwf4bI318vnW3xxmBPDyJAOTCUzf5odwwDNwkqbFozLPvrsZESog9F/KEWuVFTL1Ww4HbmMvvUam23SRP1PxyunmSLe5fmXEPR/qlj/kS5siUbfv6AvIeLXti6nxuBj52z24k+uJLjQpkv24Aye+OQAxnbdwR8</vt:lpwstr>
  </property>
  <property fmtid="{D5CDD505-2E9C-101B-9397-08002B2CF9AE}" pid="12" name="x1ye=106">
    <vt:lpwstr>VZnDhHISVNRHhvZK28Kc/oZC/PvNUNjQuGfPZ5gjn7TqPmo6Lqg8gvKx4WWsuyjMfb3ywwAplJRb7q1orlXu/kngu/5FeM36Y/gHfY/QicxSBHQaxvZoMK1Hk7gLnkjCI23DmE+MZxI2Ii7KhgoGqvQXRe8kHIPWHlL6KqqCMCTJQydIOt6Hb7/OwlR2M72NX3FrIOsh8fJut4SWptqZsupsGhoUYahYnvP6/f0YzNL32Ry6fmy2GyXYAdI80U6</vt:lpwstr>
  </property>
  <property fmtid="{D5CDD505-2E9C-101B-9397-08002B2CF9AE}" pid="13" name="x1ye=107">
    <vt:lpwstr>K+XPYcJf/6PuQoSdfJZ43M1m5S7NX9caaDw//9vww0xxK/HR2RVqK+PiPjIn9qJbNfdGv+ICh3NWs4nhmZPlc+dTmVsZA1aPub0sMYKcF/kl9CFgCyqTBC9Pi6PmVWXVYbQ2JG09RaHvA4WS9n/RZK94tbI2wfpj7OtzFMikklXiD67Hi7ALFPXCMCUZV3s1MOhLtWWHlyss0OS4N/AJp3KfxFKTMoqvr0w5VVrDev6ztsIF5INTcaF04Zw4xkD</vt:lpwstr>
  </property>
  <property fmtid="{D5CDD505-2E9C-101B-9397-08002B2CF9AE}" pid="14" name="x1ye=108">
    <vt:lpwstr>4klKoIuQP6WudQIpZp55BKgAi0vQOQ0lfvgucqwzf0LAxJoUhwu6+UnCojLgiZRghu6L6/raYgrLauKt+mO8hob6XK+Ljhsg5yAyVRYeoqML8NXg6+jCvmNqSGe+zV5QGHCVzXb/inYTjRpSoBv9YK03PtAztYpgXn5AMfp+jtT7LTGBEZcOreugtIT3E/X4F9uPuaSLiija/hlr5cRNF8AMHXd8oZZDyjRpc/O/wUGCWD8FNKwdyGuFSEffM9W</vt:lpwstr>
  </property>
  <property fmtid="{D5CDD505-2E9C-101B-9397-08002B2CF9AE}" pid="15" name="x1ye=109">
    <vt:lpwstr>+Nn1rinMwOlCQBdv7swFeexYbM9UFq4e4SOqIOc8dFhsrrN04VkR34uXDJywT9zrqeIQVrNCoX4HtomhFMgLqzJMS1fRrsfVoUokivl6iuqMh1W7zXRkDmcIPLX6wAygJvi3Mo7mZjLmVlZP7I1dFc1gWhC0T7geCWNj9nA3a8j1boggn44bimGQZ02rGBVFsIzTaoQO9M6VHVfyDl+fW+yveQIPtd8X/dTcHba+N9GaYBddvIs7KJnzU5+TUTz</vt:lpwstr>
  </property>
  <property fmtid="{D5CDD505-2E9C-101B-9397-08002B2CF9AE}" pid="16" name="x1ye=11">
    <vt:lpwstr>2KnKjeryUBgvChcdAEAzlOxj/rP+pENIlTGw0TbVI/os5IB0vkxqr/0UjLuD5ggoJmuJhm+/8/Cvb2FRldGuT+FTpDni/eLx31jjCdzL74CxImEEgh5zOlM3MLlrhiyiMvjKcgGMpIKA7ylOtLGxC6jFxop+7XFzJZkk+KW0crSr2mosj/wgmPMcDF8vW/PAUJ9lJM4aZoqU0yzSUQu2ZF0rmQ2SwB+PP6TOD9OHYlxIORvIMzVPDtpulF/ObWi</vt:lpwstr>
  </property>
  <property fmtid="{D5CDD505-2E9C-101B-9397-08002B2CF9AE}" pid="17" name="x1ye=110">
    <vt:lpwstr>G4iJyRk7EEqKW7UjX9QBTBpndWWgXNNRxltuB8+RBMis6O4MEs8a2irCvkHAO3NCtsswmcrUoG1hUuSbiYgmc7BZJYcY7/GTQkY6y6oyf2M6qJCLxID6uOmXQiCqA5vgGL+bHdbuiggdOHrMxquS88LyEe2td8JavKpiDOcGyw3qLKhtDWAmmhbGipR+jZIC90X3m3XBje8lxWSPqhekVOl7ReHl3A1KVUqaS9WWnEB5CpmlzcoUKoeM5IGddLC</vt:lpwstr>
  </property>
  <property fmtid="{D5CDD505-2E9C-101B-9397-08002B2CF9AE}" pid="18" name="x1ye=111">
    <vt:lpwstr>2cqvshIbnPcYNn3TsHpmBUfUkdTiB5tFM4amfrlNIfUq1tfx93nQiHZqCLcEt9+XEDL8POHk/ZrpByS7ExFOPNyj3d4oV49QU/Gi1+R45NtMNMNusT08/0Rn0fVcS6OtIyv3DcGnGHzQ25PbTanTVOKayNF3r8H3Q8W5J9J7c64G7knAbZPAxQD/ZWlEpmrHnlzSbfjXaOj3Dt2X3dNxICy1BvpaO48+u2TARVCBWIfn/QNkU3Sdqo2mQeieZI/</vt:lpwstr>
  </property>
  <property fmtid="{D5CDD505-2E9C-101B-9397-08002B2CF9AE}" pid="19" name="x1ye=112">
    <vt:lpwstr>y0NsjSKnGrldNPLtpNyH1NVdDFp5xMtePbBDUVuag3i9XFB/2nlsbXa7wP1I46Kbzg1ev6cE4M+HOEbrlD+HymIO2+tuCFPc15uZLBuoDJ9kgv3GJDgme5/YrsD2g8obZvhCpq3oRBP4JojbZ0buaibB7VlrHcUjAyITDTgaB1/S+bebbZ7TocB6uOcTvOA6+mZUHUghD/eu2JxtvQb/dbQ3UXxOtc0pUtQiveXPGzNECzIrcsHUH6IeNkMERcq</vt:lpwstr>
  </property>
  <property fmtid="{D5CDD505-2E9C-101B-9397-08002B2CF9AE}" pid="20" name="x1ye=113">
    <vt:lpwstr>CV7anH8omNDorX4TTziZTs19oD3nXi3luuxrdya6eik5PyGkUNhopVwGotxxrc3HzvC0XK8qqxNa6JmOb2BVVMb2O/GzZeZohz1mCJjs8evlLG1EQTZpQRrnYATMNcQkNCpXAvMamGA/9EQlJnlncRy7etnC0cG8j/jj57gTO01HX7DH+hAtwQUHdUDMxwF5akvgTIFW02OBljhZoLiFRr364F0rpe4R/0A/9kJUX4DpCurxB7DhDeC7YiPk1oW</vt:lpwstr>
  </property>
  <property fmtid="{D5CDD505-2E9C-101B-9397-08002B2CF9AE}" pid="21" name="x1ye=114">
    <vt:lpwstr>flOHVnMWc4/3p9f2GW9aJQaAFYvlJKr2LxVHJ3OfooC2TvTLaM4gQZ06hdlnydWfuj7BDg2W+eIa/+TM/7eJa7sZQqqcvVzsDbne6xwhMTgiPE8MGdqK9cFPT6s0Nw/FN9d6kk0en2mDHcGrG/UWIem8CAb73YWsNnjrB82C6UiVErf4MXHGV9X4o5zV/jTlZJvpjdezrX6NRCGoVO95rjAtOQQJ1gB3qlgnCvkDdxSeLFL3Xo1NZ9YteBlHBXg</vt:lpwstr>
  </property>
  <property fmtid="{D5CDD505-2E9C-101B-9397-08002B2CF9AE}" pid="22" name="x1ye=115">
    <vt:lpwstr>kx9Yb7M/LX9gaM8WfGnFgEOr7kv6kTcClpbyJgRG2C+SayoHbJKA6IHXrzLXfH8Lp3z64a1TQRJ0kieqPb9VQdBFq0HOpcSiu4SEcGCQSS1JhqMiE2Ct0xMctD3gVQDx5SeoLUBKX/BkAoiFemHrWZ6Bb9AqVjf392fGfGflW8u5wbhV4OnSh1F3upXd1ZXBMsymFi5rnEfgOyTuti2jxLjmxVnNQG0MqFVSiJOv6TJQ9o/1c5NbH0bqpt6S4Mw</vt:lpwstr>
  </property>
  <property fmtid="{D5CDD505-2E9C-101B-9397-08002B2CF9AE}" pid="23" name="x1ye=116">
    <vt:lpwstr>8Ok1BNzbYOFKuG0quX3IierBOXwfCZ/IYfUl6+A04VTsahsBPrKeT1IamL/7NgvKgRAtBG0HqHi6w/Na7ECr/3Lz8uafocTyVUNNYdxHNl5YbILhz5PVPzzUwwePywIMT5nngfjUQYXY3QAXVr9NEZCaM/gfBmYMjoDwqEsfm1VqbY83lc+xhDzDx+qMYAZ2IszGLrtq3xlQBRFQE5iub0hKb9FpBtRPWAhzt6R/6JDWkN9ui8BFJ05V+Ud6fYv</vt:lpwstr>
  </property>
  <property fmtid="{D5CDD505-2E9C-101B-9397-08002B2CF9AE}" pid="24" name="x1ye=117">
    <vt:lpwstr>WQsWcSNFfMt9cWdUIVtZbbAEcbJqFmWl9MufDozFIBePZteJq3MEtBCQlBYxaq/IJjNMfdUx52YsnEDTqzs9gLfTCWNQeFPRflFBBFWF0h3ENMKZhJr7ylY0uFZWqOdlbujrXgku/Z04o98fKOK6C2vO3fmG0sFTigHkejqtyRw316lJ9OgmThKm8Lokvy6d8y93B7BsFvvQoFR4fBGiToOz5uNweYwOup/4p7jdnVffKq7383cwlJGBV1SRpDW</vt:lpwstr>
  </property>
  <property fmtid="{D5CDD505-2E9C-101B-9397-08002B2CF9AE}" pid="25" name="x1ye=118">
    <vt:lpwstr>adgUCI1mjxjEm9JY2/+Qb4lMz88x/M4XQWlGn03LgX/NLriJkmbkIsiEDt4VsCWFgY+VQpr9zou3c2mOP7CyxCzH0uWhFTSqKo6gkyNBBKhl6oFWpH/ngnozflOU+oP32inR3EWI7ttLuj+Xy2/irP5RgrVF/2SVK094/xkD/QaEXwDnLYIDSj03D6A1BMkZUhmjixGM2lQ7S9FXDDCxQpFEk3NjQFRszQ4+ZRNWb+WrPtaMLEa1wmLrTYA5J1J</vt:lpwstr>
  </property>
  <property fmtid="{D5CDD505-2E9C-101B-9397-08002B2CF9AE}" pid="26" name="x1ye=119">
    <vt:lpwstr>jbiOGkzY+FL1jjY6j9r/nY+YMn/J0CV2k89yDae/RP0UxW/ebAY2w/z84cXq7nYpFvEzRn1i7BfHpcurd71Q/LNI1alzddIFIThZfyymSZL5h5m0mUb7YvMOzAtmqTgDZ+eck8XWNNEjcihulm8EZsT48G2zBpf7c6TWLicK83byarKISqYWOHzmrCVev7+26ZiCKQROZeLfisdolsBdugp/3WZPsKpSmiFeNJyL/TTB4PwaQ0Uz4ssioh/k7N2</vt:lpwstr>
  </property>
  <property fmtid="{D5CDD505-2E9C-101B-9397-08002B2CF9AE}" pid="27" name="x1ye=12">
    <vt:lpwstr>UdVsHP8SbEAaUZzGhZmvNlMrhReUGQGMWoP2A3iX5LbVgfS6IASIZvT/uCsag/lP4zXjQ8EAmMlE+SU5GuyWgIZ2YMOHDeHPpOwjxickhKmeqhxFF23CGE0wpBACfUR9+R7BajCqV6gwJnB/WdBzGCi4889W2Rtjg8Z+/4Zb+7nrKQABZ+dsOXYaURAla8nsAmQPxpimQiP9iS0jPf2od5/JX3N/dVZ8TWYzGGxoJ0Wdon4r9VOso5pBLcoi68d</vt:lpwstr>
  </property>
  <property fmtid="{D5CDD505-2E9C-101B-9397-08002B2CF9AE}" pid="28" name="x1ye=120">
    <vt:lpwstr>4acirx03KIO7e2oJ5a7UjyfCTWqkpwQDbctlm/7/EfOP/8QrSlGoqLnVx5LF5C4VllRIUm6Z9MBHX+MIvt4rkt04NVzo8Th/O2vBhY2p+2EBNyerwxmVO6aT0BunhHpWl70A8p3YQqAUrLhg9oiOX+n0souJptrQmZrfaeBigmVCmZL/USexbTvypi05YCqBXXlphSypfLrFX9N+5mMxF9frg2YbE9s7/XUv0tUTwXntoArrD37Ru41wZWfoDyc</vt:lpwstr>
  </property>
  <property fmtid="{D5CDD505-2E9C-101B-9397-08002B2CF9AE}" pid="29" name="x1ye=121">
    <vt:lpwstr>S6oI5++Ga2x2pTQNTH5Ngl5sTwewxOF5QI4kKkrkeFe7KKQMtTJboAWn7xjag/sjpVi4kijMKJAzTroZW7wMQ4+7LGfSGClvBBOLBmUfvR1biS3NZQXPV7vf3iD6UxGJvjZOxe5Ufl0PIilxthvN+22aIX/kiRyFTLhtW28tQSAGdvkNWPson6dWoQEUfIsRA9b2IZkKXzhTXqC72Nef1NdQ7Zvs409IpycMkK7Dhar/Y/BA8tJysqX2PvPwloz</vt:lpwstr>
  </property>
  <property fmtid="{D5CDD505-2E9C-101B-9397-08002B2CF9AE}" pid="30" name="x1ye=122">
    <vt:lpwstr>6YxBM5O8Zdg0XpC6gXOFxTY5h9HtwgEqQP8CYio93fPcD1ZVmZ6l8G8IxOnce5BxH8Kfgmm/tfGJ6eHceOnA/ul4aSGS02rPIV3vu/yvNBtotzSiq4Z01a7FjfX5mra7HSw7gU1j4/7/ithimpfqUIE9+8+M0kzL9taS1gwecfWG1W8uPL134OIuqyFZYwLqF0m9xh0DLcq1gBXSjmmwFSJRqjJc+9stfNge256jjaiEV50UIoujHB8hwhq8N9O</vt:lpwstr>
  </property>
  <property fmtid="{D5CDD505-2E9C-101B-9397-08002B2CF9AE}" pid="31" name="x1ye=123">
    <vt:lpwstr>br4v5JWdTZnfWvJlBCrVmt7Decc5JhW00euqoTS+b+XVDcMtAdE0kIlbRml/vWvZ+363h9DD8GqYIsHjOk8wG/Wk+y2UeLPALRACxk7VphR06vdKdYxn9luU3K7vqU19IPf0aTmOPksUrIqZERVnsmGLgl8cwpXgTSE64smBgy1osNfayJ6YURU4LGDtzefbZ9K5bBXjFX8LEZH2G/AsFh6l3bJxwGm8omH+iUTvT6/Zp8l4jn7MRDnT6StF2OM</vt:lpwstr>
  </property>
  <property fmtid="{D5CDD505-2E9C-101B-9397-08002B2CF9AE}" pid="32" name="x1ye=124">
    <vt:lpwstr>W/r1wZziovHnu1FUxjGzgr+mUjW1n1fT7V+C9848mTG7dxq/b0hIcgDVWIl8mwkhgvzW46rPGZ36+A53UFjoFzk0zEmMqxZhZAiz0+wvaRZcokyPR8eSBvmgikUdcV6vIV+vD04+JkIQFCfZqDwZciOErwRUfzMfsfMZZz+X8uf2cRPBuXnsG8qpv/aYXhpdTac9VpBQJhp2xR38vmwRx6q6uBJ/ZEgPCURuNzlp0vAEiay31B/Hyucoblz/srU</vt:lpwstr>
  </property>
  <property fmtid="{D5CDD505-2E9C-101B-9397-08002B2CF9AE}" pid="33" name="x1ye=125">
    <vt:lpwstr>J3fHCTAtt8gJMkX9lAbOm9wtOFw/UTeoR+vqmQ2waZipDWMBSj0hWyl6zA+Jlfg8r8OwiohoMRlhni/6ag7BKVaaHidZwgWZdmqpoLr8r949HD/BNv5bVeJRSDtRFEvEBWSBWfBo25NFPBS6jvWtCJbgyoUdDB4tlzEQI2n8udbiYjzMr7fuJvwZyjETOMrJKSKZIUqqKbaQ+ezLxKcAbem7lm3pvNkgth2UGuANIXpN+FWAv68DrwRFOXtE4T9</vt:lpwstr>
  </property>
  <property fmtid="{D5CDD505-2E9C-101B-9397-08002B2CF9AE}" pid="34" name="x1ye=126">
    <vt:lpwstr>GuO5tCqPRwsbouFWh0m36SafIL/asJ7/Qk11Z0YDaaxr653SHrG23nv0JNshI5G5kQMkq7wMIUHbZ3++60kzbWTlZ9TIairy9vo0fI/h+s+Cmehfq1dYI/cidHbUF8IXu7FDLipQrUKJOWEk2XUuGpxGE5I3BKUbEhg3t1rUf1/Q4JL5tcpnTu4eYqDUaSlldvbrk/7iylKHUZRVCOiK7UpJJm4PrDJnKwawtvvre3RWRYWEn0XVMFfuPkuBKBF</vt:lpwstr>
  </property>
  <property fmtid="{D5CDD505-2E9C-101B-9397-08002B2CF9AE}" pid="35" name="x1ye=127">
    <vt:lpwstr>tU9yb3OkEgAN7DZ9462G0q0OSVB2QUZND18KKL1CmcGvUyqEwEfN/cBCBWsve3z8BBXDTZ2ku9KTG5It57pkO0kcbW/GsqkeRoI07cojo2Kbfu0zbrwvgOAQHPKspVmuZXmzvU8rURUOZK+1+Bq+dvObcpjKJ7vLEedfX7eJZVbnf1meftpXjkzJ7NiH7Y1PqiltNWQPyuzgKBQmie/YbS/6CnHt5umJ7fWINOSXM8Q8Wy9GApAiR/064SPUKnR</vt:lpwstr>
  </property>
  <property fmtid="{D5CDD505-2E9C-101B-9397-08002B2CF9AE}" pid="36" name="x1ye=128">
    <vt:lpwstr>CzE7De84zyOS0dsOgek8rMIgcwe4Mc0z8TlvbpboD/wWGmLUZr0HOVdrgfdyaQ+F/S+3F5OShABldfVlAj4V0Cv2UFkqLwoSGzM/eMbe8N8OVLP/0q3Fnedd9sXG41tJP5rhUVQGghTFLAIQqtkhup0wEPYpCqbfxSWfotpqMQxfTc34QfZP8jgf8+pOXHywNB5HKQ4Zs+/yBdWYeBLZNXhpSUDhfpL3lafEu41jNL4urJa4qeXakqVV/WeSe5v</vt:lpwstr>
  </property>
  <property fmtid="{D5CDD505-2E9C-101B-9397-08002B2CF9AE}" pid="37" name="x1ye=129">
    <vt:lpwstr>c9/YTUjiCTe3t2FHn/SJOgfLfTXpCodRD4sXKY/+fSIfowQIDeenX/fl/ybo2Nf4qKhPIobZPjQIzzmWnq2mhELwJo376AO1I7FbZy12f05IlSYpc3iUbQgcG7H1tGGS2rq9wFIDd+U4LiaXN4Rt/ZpQ1bXyM9BJw+qcnM9SUI6ncOTXWfMgMyjQNDJh940R8VMxLQcx1hvT9aUB9JPl9d36Hmcs2OZ+vCo6su+0GXz09dS0DpJ8fBGW4RDr9B7</vt:lpwstr>
  </property>
  <property fmtid="{D5CDD505-2E9C-101B-9397-08002B2CF9AE}" pid="38" name="x1ye=13">
    <vt:lpwstr>64ebAdkqnr1kLf374N44/lkRAoqDrEI4EMdcQ/zBZWZaj7SKaDD4b4NG3Nh4yDlDXGCrwUjX8wiTwHVDDJbJQ9GYmdbGJZfd779zBxT6/Vzf9yygCZ5S8z7wMtdQhCLMOyuSh60iVB0Z7Wm7IRwo6QEZmqjOBfx/K5iZOWuzMOyp+Dnu7XS+eL6k4hpAVANxfKoX2TYLffQQ6786JV/27DJCdsuAnyxzAjQejPqrRAMNpjsTKNR6oxLumg4XUx5</vt:lpwstr>
  </property>
  <property fmtid="{D5CDD505-2E9C-101B-9397-08002B2CF9AE}" pid="39" name="x1ye=130">
    <vt:lpwstr>nVgn/cWiWSpDe/hts0dyZVxCQvIps8uV3d1mPwy9zagwKvHeO2ocjt9ZviRDlBibQh07aCaOJmpBZJ+dNEPV01FDEHI6tiFo05S6JOBNHXxDdpUvEgZRRjOkhsXQgFQy8p4rJKOyaPfAxhLB46QK80Tr94db5C0yJXwjyw06CkaURIYMgFi1va7jzBZRc4gf+UfGg2XEzs5MxvJkuMNGRBYm2HiWUPHD3M5hPTVI+yrPAGbz4Hl/qy9ZFqegpOl</vt:lpwstr>
  </property>
  <property fmtid="{D5CDD505-2E9C-101B-9397-08002B2CF9AE}" pid="40" name="x1ye=131">
    <vt:lpwstr>QiT9YHgmYzV/MwZ+YXlMXfIySSWHzmKcjtMdykG5DpFb3Bg8nRW5tyMOwc3aJBq4yjQ0Gg0R2wZMkBy0PLb53g3U0/Lmp1OtOXR+QqaJh5cD043m0SgZEToP81pU1ey05RydRsQy2xv3jnhcAeRGNDGr7v8EpFOd/NHMxblpxgHJD1q4QFKPVk5lNAHmVh4UHGQW/BldkkjYY21uBKJbolqxhjE031/jUUEF6uXRjSKx6I6HCaNTSP0TFzjXKCo</vt:lpwstr>
  </property>
  <property fmtid="{D5CDD505-2E9C-101B-9397-08002B2CF9AE}" pid="41" name="x1ye=132">
    <vt:lpwstr>lqZINtMJn8ZaFZ79KW1NuOoey+Et5ZTaR1ITY2R++wftUr4oGPHZf04xPz69yM2OdHwUBZqGTVmqT/rywlg+Fa2UYh2K0Kb4LrJvyRQas45nVoFNKoeyKZ6xJ5WoIU1Q7GCPGj4nH9V+ioeTMjm6+jDz5pSvtaqXT3VI52E0hKvXHJkKRFZQ13ds08ttR3DpE47n7zpWgBp++WHzsEVNCGR9ktb+uXzVbsKYYEHChF8uspjk6SEyvH/Ysc0sNgD</vt:lpwstr>
  </property>
  <property fmtid="{D5CDD505-2E9C-101B-9397-08002B2CF9AE}" pid="42" name="x1ye=133">
    <vt:lpwstr>kA/7sBl+iF3XdxsopQm/sHBoM5fjanVSqjAe5ATXCcj0boIvvFRW1pqJ8rd3XQEd2yBjsX47Zjo+toXiQqb+TX6YG46/CxDowIdBvVlqf7Nux/PZO71ESUNYxwaPmaox22Y7/n6j2cNIPIcdPGg7hSDsKwkWIjzAPjAvWzvI2DoEm/8/RfHl6rleCG40sOCySMtUbh7k3DtqWIPQPDbDW3bMFVyz5HL/aMg+GTGiYGaMOsnnoZrq/XOi8Mz7Q9m</vt:lpwstr>
  </property>
  <property fmtid="{D5CDD505-2E9C-101B-9397-08002B2CF9AE}" pid="43" name="x1ye=134">
    <vt:lpwstr>K5gpJgKVgU6dh60ClpBPwmSBy9aT3SE70FyoEx/yo4jywHYSCIHogFxkQvyTlndmCCEDkZ7NMPcwEt+rWq6is0nOnK+NY/HLaFgg/7j+MJ6ojJuLkNUp+EIr4+iViL/hQB/AR44bk4FROOun2nkyPvSPsdGv7XVQXk2nak0iGsZcgc4jtizCihQ1byFq+nJm0Gbtz2HsqSbEOrtmpuzVthHYXn2xrooF5z88UvnxgQdyfW0ymcW1/wgokW2oie3</vt:lpwstr>
  </property>
  <property fmtid="{D5CDD505-2E9C-101B-9397-08002B2CF9AE}" pid="44" name="x1ye=135">
    <vt:lpwstr>hdhRtpJ3i2hAPEiDPS4+qHWOpOYFBDxcwGr07ua0/qFjwMP8Z/hPPlfg7D3phyq0rj6M/80LAXnbrciBsMQr/8fS5mlNhN53fH/Bg+3k5HlvqOLapn96N97f4vaHYYYgTTka9kCtosa1Uqp/+lb+edT5/Fi8eiVtNHJ6AqqScGiW3FwIurlhs8EvByztUeb2KSI0LI15qtxiU4sDArPtPz092UyOUZ/LxGt7QhezyEwDSFN0iEIkH1luO+SkxRw</vt:lpwstr>
  </property>
  <property fmtid="{D5CDD505-2E9C-101B-9397-08002B2CF9AE}" pid="45" name="x1ye=136">
    <vt:lpwstr>5KxTKkG8sGb19J1dEcEy+Rit2CtCGq5xrWfMyLjm58/n4lkVBpH+tiQ7WYTlm2RfcPMj1lGgPF7Xs4Su8cNSUeXUVztaU3IJpFDgI4VJ7JYVL8JQqJzcJ9xvnztX7jQVrHr03dsoQe3lhVX3+gpeSTZylgmNBS5Ko6vduaN9xDajYHqPfoL37K3y2ri3eVI4Kp2m+J45uFHOAbNPK/5/EA2gBsHo2G5NfJ6tqi/fAKFaNYheNmtMX72q0kGuFVE</vt:lpwstr>
  </property>
  <property fmtid="{D5CDD505-2E9C-101B-9397-08002B2CF9AE}" pid="46" name="x1ye=137">
    <vt:lpwstr>dT4C9HpReCBjLZase1EEew+Ltn+4kO3FaAmZDjrSXpqXS4QDidGQpU5MDPzvcD65yFOEncjR3sLzFMPgIN3PEzljQ1ifBwoE5GbX3OvqhwqztCKT39FZKJfvyi7EjbwWq3s4e+uOQKctbnFPvDt8iI3WvNEilcFcG3+roMavZQwvYRjfW3gCWYE/u6I50+pvttU1mnqHkS9eJtX9ZPKOrKr2jZ+Mdqdmuc2muiJzRR2Ehon78H83tcZPMr1Ec8D</vt:lpwstr>
  </property>
  <property fmtid="{D5CDD505-2E9C-101B-9397-08002B2CF9AE}" pid="47" name="x1ye=138">
    <vt:lpwstr>m5Ap9q0X1qYBkCbktvEmCd6IYf/OqcVAPo7TTa3aW8vUewPayHQOzAXx55Pu1p+3OdyXcMtriDHO+muHkdEo1wCKUuiUh8aZKOmqCVpRnQSQ9L22egMWBNzltE/bhUmtJFSzTBwMksiEybnKaP1Fuqpy4UoSKbo90gUmmv9pXPNiDCamfrJTG2+CgnkzGz7nVy+r46c58NUt1FAZadYiRK46a7WroQp5gRro9UKD5s/EiJPV1cwlklBVH13CI+Q</vt:lpwstr>
  </property>
  <property fmtid="{D5CDD505-2E9C-101B-9397-08002B2CF9AE}" pid="48" name="x1ye=139">
    <vt:lpwstr>OFGzhO/a4GPul+ll0KSdH8jJodwHV+qBuTdY6lWSLnx3antuEXJtJE/qh9J/PxASCYlp8WpsgAFx0tIToWOsrHoBdOIzidOMoOMUTNt1mgmAI+dGDmzTbHYxrzu231SJ3siWcUNxUQUeGzt+1V1tlAM9wdOaLuYQJtGI+MHmrfzHlwnTbrSPEz+MQPk95ZYndSncNc65WCHIp24MP+/lFeTugPMXZgCxo3RM2G9rPwdZvCYO0zpkyYcMj4KNz5s</vt:lpwstr>
  </property>
  <property fmtid="{D5CDD505-2E9C-101B-9397-08002B2CF9AE}" pid="49" name="x1ye=14">
    <vt:lpwstr>eZQFVPa91gQ/rBFJcfi9Icf2MPgQ2AN38/NxtXs2gsnMiZMT1rLwLTfeBGOf3zALIzjEWz9r7TA7PbspsKFNxxJCHS/gDfkMGH5fyuJ3sSXb4T8vu1Aw+sJ82ns1v/HT0i1W7Rz12T7E0HoL7092itD/NlalzITWBfnrheyDEWJ83Bzk6gnINDPv7x0jKpsPLmIOCXtx0pr/DJyK0VmyC9b7DpKt6Urli2fzeLTYE2AhFtkJofiHm76Ayn/N4Ap</vt:lpwstr>
  </property>
  <property fmtid="{D5CDD505-2E9C-101B-9397-08002B2CF9AE}" pid="50" name="x1ye=140">
    <vt:lpwstr>trPsBYB8yQ34rI3Vnwnq1su1Eep087A+y2aX8mfp0mTcqxJAUzjc/wB3xYf7IIoAAA==</vt:lpwstr>
  </property>
  <property fmtid="{D5CDD505-2E9C-101B-9397-08002B2CF9AE}" pid="51" name="x1ye=15">
    <vt:lpwstr>u1KJ41+zPzfa38XwBr4AkQ67w5wLiFMUcoszgGToGy/Lewl7ZPWUilvRsTOI75ko/CSWK3kdqiyJOTb1RI3gEO5yinGdAkm3trVnlKZDsltN8NeyVYnbYQiwEPoIWC1mXR22QmUyAhzhMdy+K0C+vVFT+6XxGcvDJ0nHjpCAS54GyoDT7zKjVyI3NGiVeOkxfGEgkM/zrGNyYzVEbLcH6sK+071gfIzahgH39p/TIxYf4sNQH2pTsDSlI7jpUkd</vt:lpwstr>
  </property>
  <property fmtid="{D5CDD505-2E9C-101B-9397-08002B2CF9AE}" pid="52" name="x1ye=16">
    <vt:lpwstr>COScgdMUV2ZpsTrz29G2YpCkRXcA4bUdllD7r1BwdiFnnZ1fXecTv4y6tkxm7C58/aL9u4rW6w3AwED2bViUqsuikdA3AvzQZU3PCyWrfWawznhK0Ql8ZJ174SyDpNeeLN3bl1jMP7aDB+QotUdQgfmBAqWpaf1Ww1Y5/bFSLr/zuTZAZLeVyK/7R4skAIocmw5yjEemPWaHAPGTOa+rQ7sB0StfRIF9yoeeUpI56ImgXcivtTp2d359xlgyN5n</vt:lpwstr>
  </property>
  <property fmtid="{D5CDD505-2E9C-101B-9397-08002B2CF9AE}" pid="53" name="x1ye=17">
    <vt:lpwstr>H0I9hcYMBLxphkEf/G+WsYqHM8lW46Jq85QIn/4GW1CAQLxYPMeIQjezv+E7QuC4ngdeAB8g096fJBXRQEerv1MCJhfFYZMEE02raKI/GfKbOeycv2WWoBP9YGbIFHTn+lrz2o8aaCCq0ivPi2g1N5a88ZLqwslfNLYFkoqI97L88MuQ5qfEpfcMS/fH+rkyH3YNYhiHO3kS1FZ84pO/WgowQ+2co+AIf04TV4YujMHoTOCHrDQwwikLJm0oCuX</vt:lpwstr>
  </property>
  <property fmtid="{D5CDD505-2E9C-101B-9397-08002B2CF9AE}" pid="54" name="x1ye=18">
    <vt:lpwstr>jDtfkK82yEvv5FglgPonB+N/8JRUC/3q58MHKVDx7MyPuIKhCVWro0i0XufpioLm2EPBq/f22WijD+zV/s1hrOXx221L+U53ixjU0cVzE/9C+rA3eC9GjzlvvZ+Ejn3QvhGecgW/dJUmIRPG/VBKd2rVx2PMOkPsUclbRfF0Nq96vXtwvjy5u1FIzA8HLniZn8r4s/KaF1HISj5RvnCFUi0iPKD8MTBshKeqwlENE8TMHfsOYakiM2w3ceIWUD2</vt:lpwstr>
  </property>
  <property fmtid="{D5CDD505-2E9C-101B-9397-08002B2CF9AE}" pid="55" name="x1ye=19">
    <vt:lpwstr>6ghC2eJTpYIpViBdIgtoLKIVoh2AQqDUPGybTvQTDS4VgYzURtF4fMtBRHwj7a5IwR4F3vFLo6IQNMMpp3TFFYp0UDPYO8uJgVDQZzyfA1DlP5rE68Pk1mqOrLE2KL2rZM38TFZxU4TJDmHvPTLlj8zVo6U+1zfApPue3Nb1Ihds+AAS1GcRTX22rjzPkAUJbEK9VT5U2Dj/PzFlthdBPqfViUePe7Ces0s1GdairFjBEaAVgBFA2HQTN8b7php</vt:lpwstr>
  </property>
  <property fmtid="{D5CDD505-2E9C-101B-9397-08002B2CF9AE}" pid="56" name="x1ye=2">
    <vt:lpwstr>BIwa6dhklpEOTi/njV2+iTdmaOF+G/LuF+tbYAQV7ifU8MuTmwxSM9nuKdFgI7rIx3S4oISb/r1IzwcRNv48Z6ypkvZblcMFaddOel5uuArxRv6pSdEBwrFYPynXBh/R7NjpyFKV3GMSmv7Yo6JQecTAkO4VLZR0jWniy/eY0srbM5t6f9SSSZdedMUnEfqX/F7GZQ5p6MJ09o1Y3oVQKTHCudX8qspKOz9qQdAm1/dPfQ2tsCG+dG5wXDHRwVt</vt:lpwstr>
  </property>
  <property fmtid="{D5CDD505-2E9C-101B-9397-08002B2CF9AE}" pid="57" name="x1ye=20">
    <vt:lpwstr>2xVE8dcaxEYH0wnx9C/xfHlvKVRdZXq+GLlSaFn4MFmrKb5fnMd5f11ibUn3BO6T36nSlNYhr2HwLCcDD3gLsrDU2n+9+ujyQtkF7u5Yq73k9WOEuL5o2uQRGV6FA9Vto+BLq3hrp6upphE6z+orl+oZvVW6nxtVPRw17cUDCeaYsA81dfYXJxQYwUsSy3qCbJbk/4WSa47p4tm5kx3VSv3ZlLOQqDF2EyeA2KTHsF+XwtgeYLblENQUKK5sKIA</vt:lpwstr>
  </property>
  <property fmtid="{D5CDD505-2E9C-101B-9397-08002B2CF9AE}" pid="58" name="x1ye=21">
    <vt:lpwstr>1diDU6NoU+xGuLybKHcDKpLwHzsKjMNLPY23Sfz5ecmMcwTFIR+11CE47uCyAeuEpsaZTvbKuqcUe/NkGQgsCgH3ohZ6OP3edDusS3YXU/R3KdLxhJC2MhuFyXPwMtUXWE7FcaCqQyfdeapftkQgB56denjSTfE4p2VabVXztmZNnm81r4Tibf1GHA31gKVuiJwPsNVWmt6/bgwEXRZGnamyrkAybt9JQofOG65jzi0OscJa/zCCvw5kAEme427</vt:lpwstr>
  </property>
  <property fmtid="{D5CDD505-2E9C-101B-9397-08002B2CF9AE}" pid="59" name="x1ye=22">
    <vt:lpwstr>GOypFvHPNcJ56qUOS+StUOEEUk5r6MUUZVVFTk2d+tD3Pnsngt8ivn6jrbjHU+4O38Yyub/aTkF0WrGbGnVmEjYJhV3uYYbNYVtm4+OJeDtqS2jPUmFjGpL3yDLRM7VaF+OQ1ArnTwOV8HnAbLEirb5GvGRyHKiVfhSZdD9n0dmlS19e8VHFTplLRoN7dJzZlVrMz3bOy5apjqPb+c7LR2jxLVV/+nCbVVEYlO0z95WuItyyN5oVeVyOE9Q74ix</vt:lpwstr>
  </property>
  <property fmtid="{D5CDD505-2E9C-101B-9397-08002B2CF9AE}" pid="60" name="x1ye=23">
    <vt:lpwstr>rXQdHUJ7w1KYygvkTS5Rn7L5ejzgrR6bSs2qsPNBygPnnhupfEToI6vJGFL2DWIc5j8cPGzVghlPUFx9Qe8P6Lif3Y7O2GH4i5t2ITjIvP84KHOC/3cdH8CM8TFS98+OPWhUstRmwHE/rh+Vq/sk6laL0aYPTj7RCsr2WTenIeXr0cLe6DNn6iPiPK38j6Ym8JVyR84e6uYqjEd0XNw+NKP4XeIMFW9J0B7mYJA/04tL+johElfZ5XTryNblyhB</vt:lpwstr>
  </property>
  <property fmtid="{D5CDD505-2E9C-101B-9397-08002B2CF9AE}" pid="61" name="x1ye=24">
    <vt:lpwstr>PLarKvQD9I+THp17KCGhdVplLWcgbOiTkryX6/vc7hRxfqUD3JE8AZSdaWwySauDIzznwXtjquccXixoWX/IylO4oVuugbBHr86LOxpUQbxILdrmT6osZwOXQTHx3Oqi/FlpgB5Q+IADY39qZCDDfFtwtA4+7+rplO/0E2vGomfMx9bGpLISpPgLKE9b2Yasxr8/1rLT3e1uCuz8qrdz/iV8Ti15Kc7v5zNqF3Hv7oG9DtPBF4Acl5+CR3aeYfq</vt:lpwstr>
  </property>
  <property fmtid="{D5CDD505-2E9C-101B-9397-08002B2CF9AE}" pid="62" name="x1ye=25">
    <vt:lpwstr>rzge/6S6b1axSR7bwK8O1c7TGEVuy7WHQfxOm9fz2dwqV9ql+KdILIr171HzKnnlvEhoN2Jw4Hh8P3j7pZlBzGafdWn5JF9hxFLPydTTGmkm+AThmeIaHUfLHuEQ80MjXrx/WpY5MzMUcpFwrHHIoaze4P/RuZc1eWSsKqsNAlIN/iN208/vuM3L2b2gJy6plfs5G4zOIWmvLMnP//KK/NRhk3hNqb9HY+QwStOAoFIDqXRCMZ6pzUpNVvpZ3ni</vt:lpwstr>
  </property>
  <property fmtid="{D5CDD505-2E9C-101B-9397-08002B2CF9AE}" pid="63" name="x1ye=26">
    <vt:lpwstr>kVYf5jYhRhKZQyQexohyOiwfgcMzhOen1G93gwczgiyAUiBUvVyumkc4bPmkBNvRZTopDzvkqIrXDmH+RJfoDBfqwajjGjVqWi/61+UfA2jYLq7/T+hkgjXGEbq11CscyvAyOTFg9VcYOAmgRn8y8n8FyAkgETerY2HPgkZH6Qg+a2Xr9q7WnaCtp31Bg8UKIesFG4tazIMaUv4aTchuOPnrK4x2+kOA6FMe7InWOof2b3QrVsGlr/Jw5NTqjBL</vt:lpwstr>
  </property>
  <property fmtid="{D5CDD505-2E9C-101B-9397-08002B2CF9AE}" pid="64" name="x1ye=27">
    <vt:lpwstr>qSXeukuqiXdn7Oi8Z3lXhkj8xcXB4HRpJ/xI0lz+JCZPIS5EbUXdfo3dN95/tb+5ZtfsiJrSxPnZPQ+NNL+noD1R65QGtzApXDYmX8yBk+2Czc97q6UOD90mG7XJnRZ38gA2ZZz6z2sEaFDqwyn6ybn7QjmDOt64v+hLastlp4JozsWcV7pfGisjT+aRmMDRHL9aKLZqt8d2EPW5iQ2anOpMUkb8NN4fkgbmJOv2G7dHAWgRVjDWbFhwmta7jkd</vt:lpwstr>
  </property>
  <property fmtid="{D5CDD505-2E9C-101B-9397-08002B2CF9AE}" pid="65" name="x1ye=28">
    <vt:lpwstr>obOwwRGHI5CERk9EW8MGXMniiN2sZTFA2OnC4iIx2AKvEA0zSL2kACghwN1FNj3UtS29x0gQJy7sepXIlz/N6sUfeqxagRoSZ7+zbWsgNMqI8KOO+m8AHLFF697sWTpSOD07THf7BXXZVQNm5AT6bJUPwvn+iA+EbHVB3Tcy5eHrMql0qYDvuqAUe7fNjCEEabl+N9AgyMcN6gTnfA0v1O39VteHV3QCKVciqz9AArvBiq/WgEZTY0f49xeO334</vt:lpwstr>
  </property>
  <property fmtid="{D5CDD505-2E9C-101B-9397-08002B2CF9AE}" pid="66" name="x1ye=29">
    <vt:lpwstr>g7c59U2FR5hre3vhJv2BBHxsXW6eUgtqlZ8BUGwT2XdAp+BWQiZfiVtWzqnsai/23WU4xaRZPaHz5XVNAjOyPHD0wSfgZbbPlNk4SeYgG6O+/YR1sAgw7znJiNhXMpIW4Yo0jxS2PKH78GaIfp4mXzgs3H5I3rdwl8UIwDhdrK7HPt/zG5LwkD0coFbxA0oQbdHpBKlO704qSKznj8HB/UNU4r/e+6CahBrQGfpaFpKfePjuXT/kWaLhRj/9Q53</vt:lpwstr>
  </property>
  <property fmtid="{D5CDD505-2E9C-101B-9397-08002B2CF9AE}" pid="67" name="x1ye=3">
    <vt:lpwstr>f8OUPi31hbW64iWNen0TjELrWb/kjkmy5qVI7UJE1EULE2VI68BDXvmqq6gz9IE3sTcU205Zt2dzFnmKYMVQgXiHD+5yLWyyHD5pRgSm1DR/enAkP9Jblb24VbfME483HaLPtTgD7ueLYgRg+KONGJOgzCNAzjaUmLW/GUR0Cjm89r/ZrZO6SO7eviPCr06iOelLoqmSgk/F6xlM11v0ARMpxD56cHfIEk/nufl+y9Vmyy0aoh5/ox2as+iSMYJ</vt:lpwstr>
  </property>
  <property fmtid="{D5CDD505-2E9C-101B-9397-08002B2CF9AE}" pid="68" name="x1ye=30">
    <vt:lpwstr>c/mrqjPkeqhjVsHUGcu5kXE9CvT5ZwQvnrviNmcR9GQnnGMNmO4QZvEL5I03A38JjUwyVz5t07oR/e3c8IwgKocb2szhYNWwax3+Ge0g8YfRp4LJdHs6ov/iVxULSONTRbNsW8UANn+9vaWjgsYz7bYPK03kOPjusE3rGZSOBD1eyd0qUbwyLMyEfPW7geUWekSc0EmMEXqiM50nyMdwkPDiF30QKysTUwKqyHPJUoh4I5swzIP+ItKvNeuYaQj</vt:lpwstr>
  </property>
  <property fmtid="{D5CDD505-2E9C-101B-9397-08002B2CF9AE}" pid="69" name="x1ye=31">
    <vt:lpwstr>hP9sU98fGC5jO7fIXaP9NUvmLnbH2DQVEAqJW3OgauudnQFBA07XpPU04Ej8ABd453pW1YKBgYzfWRMDgImu/HAmwCJ3PVLExzcxeVOf1Xjs9vuTd6MGsP6blKHZxnSlu8xZJr6u+W/334oPgdmSKY8XZGZ5uaVX3op6Hph54OmTUrL3/2/EObITVc72p9p/L0Cb2cZR9V/Kro9dJ9j6m8t47LCdCZNKFq6Vc08zMT3sJjqgSUmjArb5Gn7aEcq</vt:lpwstr>
  </property>
  <property fmtid="{D5CDD505-2E9C-101B-9397-08002B2CF9AE}" pid="70" name="x1ye=32">
    <vt:lpwstr>fZvFbhivbNd9zdbi8R1WQmZMieqaNohS7lpi1O28OxDI1pXl3wS7t8XxR2508pDLkmZL/t4agH34WuEaBewgPbTV4LhUF3JmoIT9OPffJkUZLVEaZCcw/97sAkRVftZ/OSyjzvMLGq+aWqxXwKuMXKfzw3BIoEWjx/4yVVFdaT8NqMLnXaFlGApa5ybbX1jL50pQWEENXu+YW+dd5zgXDGqfXCtyHtEdtqyS6Mvyiref6N+tUvyBVPydEfY5QBo</vt:lpwstr>
  </property>
  <property fmtid="{D5CDD505-2E9C-101B-9397-08002B2CF9AE}" pid="71" name="x1ye=33">
    <vt:lpwstr>VErGIZqFbAj47wP6XJpNTckdmXsW4TgbvtODqLE3Pp4DmpFayw+9G1iEpm2po605EAk4hKVnpkn9jw3fn0wgnPa/wg/2RR3XcY5L/rlEOcwVFBoX/g8Nn1W6FNSaanHNXkX2Mexkmj5tMohXckTy+vxndq7WxCLnVEOt+h+Ckg8jqz4JUoqQcflOx1KSoHEJVgNQxSd9yH5511EpjBNEAv0HFpZLgeHyZksS21u1QXnDNy96zuG7DWsXzqlX3jo</vt:lpwstr>
  </property>
  <property fmtid="{D5CDD505-2E9C-101B-9397-08002B2CF9AE}" pid="72" name="x1ye=34">
    <vt:lpwstr>qKbfKzc9gwXZtp29z1ou9Rx6QLAtlYrbeBhFxpW+5QBTkdzNoBh7+imiMznIZvwd8H3mpWCjTjQDuLyUQsBksTxUKgNdLeoJjxqopeN8RdRJfyONq8dhL9T3W5CD0yRWorkpxTpNudMqxAtEnIc9eB6tz3v37LI5AgHu2gfjUkfTdCG/1SF6OtclXiq+J48ijce8ttJazoC9T126IfJhnGQ0G9yaEDlvHv5o5mASgSYvxFLOx9BPJ8zHl8xS659</vt:lpwstr>
  </property>
  <property fmtid="{D5CDD505-2E9C-101B-9397-08002B2CF9AE}" pid="73" name="x1ye=35">
    <vt:lpwstr>Ft+VZLcZTa7t537z6mVhg+RLNDcwttItIFN5Q4b6gArKqupyMdTgeK0Hs8JfY3+fxRwGJzbxuSX7kw1VNiaMvUi9fB8bnsnXw61al6c0fmP0X1EHYk5af6uwxaTs76/WbaQvtzcB5jWDWEnPJADfhNMfj35uBYBSa9qLnq5dvMU4GPsauZGsoOzRsP2PNAZm7zIbu6BaMJWWmPSes6Vz33szDDPOzSOynSWmpIb0/JFeVDn4Nl3i6BCAeYnAzgZ</vt:lpwstr>
  </property>
  <property fmtid="{D5CDD505-2E9C-101B-9397-08002B2CF9AE}" pid="74" name="x1ye=36">
    <vt:lpwstr>zzouK8LwQd0zTPgF0esjKes10IXOcMmWaCq5HoEsvAdevhP1FMTBExuMn/KPjF4wO+/VO7mHmiFH0YBxf1Bw//o/6zptNp4hV5Zx0Aq5lkTCG5YJ/hIgBjy/2GSKTR0s6gRdOD/7CNY8JmXgWbXvg8OmV9xRIXJmDbe5EJuSGmVAXcY9f3Op0d9on7o3UzrMpWtWYU+ETDzxBqcFPJ9IYJOGXrwGUXZD/e8msYtmsiZ7bM6oOjveu0RNP1TeWkX</vt:lpwstr>
  </property>
  <property fmtid="{D5CDD505-2E9C-101B-9397-08002B2CF9AE}" pid="75" name="x1ye=37">
    <vt:lpwstr>rwLfIB7OMUHxKQejAyzIFeLSqhd8QBCZRnC4St8DOBXUuPsr6M5OeQbpGvwVstD8ZKPdM5qYmCpR5+yFCcg72805MAsw7UrXpR7YwnoZnXSFuDms7vfqEuIp1tn3kiygcYgD3RPCoKl6OXYWskZ4Wftkq2R1OPegAQBzm+b5CiY2l/DfOtoacQ0igEROT73RPQe7R12d/pZu//RnRwskr21hm8pFr2/x5Elql8+Vg0i4a4arUTp6J8Y6LNMvvOy</vt:lpwstr>
  </property>
  <property fmtid="{D5CDD505-2E9C-101B-9397-08002B2CF9AE}" pid="76" name="x1ye=38">
    <vt:lpwstr>opD5RUHDKNbR0NJ2W/Oti298iQHUVdj/cqgN+BjAsqYCK9ZY7e+8hetieWyGc8VV02BE8W+LyjkQ6HsZtSnkX7bULZCDdDzcB2VQpMyHPgdZVmR6z6fx9MGOJun81ZDA2GUcix5rOnPhB1MuMsmhnSEFRwqxyOJpqzSDih6JS8MEwnLAUPklECvjTh46DwOr2moRd9rndned6yPfgjzUgw4O30YWBEiaZpnjRFuNXdy9WJcCHy4/UCurIUaz+fi</vt:lpwstr>
  </property>
  <property fmtid="{D5CDD505-2E9C-101B-9397-08002B2CF9AE}" pid="77" name="x1ye=39">
    <vt:lpwstr>/Xxlom+ADeZ08diwVMWIxxxvw2YgXMLt08B9yrXO4eYXtn6SkgMcNMK2rEIcSGqHjEJJfj72gZG0u1wSith/DEiWh+JobqcttRkqR4uzRKqI7ISwqbJl8D5+tV0ONfEyUdJ5TBy3av0h+ry6VPuavTq2Dbd1720545Jff+SDo+Apm6jArw68tvKN8/pFPrbGqpGfPoQ43std/dUhIULFXnApab9+9la+axbVEnglHaygFgeD4B0xiJEkAvdrRwk</vt:lpwstr>
  </property>
  <property fmtid="{D5CDD505-2E9C-101B-9397-08002B2CF9AE}" pid="78" name="x1ye=4">
    <vt:lpwstr>+Gv/dj5o7boaleeQOlu7XJEApyyOKyXgYBkX0TkFlKutjVyt7Ske5Pwpk8luH6fAl2NdvxnCpj5WNEUFG2m4ZSrbHljkWtq0W1jfy7BK+/s2Bz6emtEaPRqWD7pBuDw+hhaSTfyRUr2s8URBQArsDnLp77eWKWoXrGe1/UuIbV8F0X2gHR2EexLo7CTvJZGbUCzI/Yzg1GtZxNafgofJ+/bn8hsxu4GLinHgBQA7h9I4M1U17n2kPTK50xLmHn7</vt:lpwstr>
  </property>
  <property fmtid="{D5CDD505-2E9C-101B-9397-08002B2CF9AE}" pid="79" name="x1ye=40">
    <vt:lpwstr>zXig94Am8yW5QsIc5ucHwAmEH4c+zS50biMZN/I/i27NB6k3tAzmF1lZdvDIstHBYNtDkwbcPNgVc0yIDoo8FbuG/KZpfAg010f8+/ij8OkXVcTrmz83yY0fa539pGmJeAUbK5gRiFSH1y1vaJizMZdjwm9KellaolTEVnHTyoK3qha7OMcIgcub7aXHi+m9J1aPq4QvHSG2sCwI+cuKtyz5eFUof7pVSKMLnO0H1++gDPsLKqtmMMm1G1xV/Sk</vt:lpwstr>
  </property>
  <property fmtid="{D5CDD505-2E9C-101B-9397-08002B2CF9AE}" pid="80" name="x1ye=41">
    <vt:lpwstr>7Im+llNmBZ4j36OL6NWuZTgwZzug9I7Fk/OjaczMiReL6AczSXe46wG2qy9pVcm+VrL8D2/18S9BY6WHGyKHioDsN3HAsX2BhdC15Ju3AuDmjdiKtHqoijYsWzTAEPQO1dLevJSn9R9ozITSKUZqVdUBA54Ihvf+d7JdXkAZ4JQmRKHIqTK4NhxLFfnnvYucUyRrvMifZO+nyaymPLCMJ/bTFsfl3cha0/+lSSjEGgOgehigUXbgROW+6aEJzte</vt:lpwstr>
  </property>
  <property fmtid="{D5CDD505-2E9C-101B-9397-08002B2CF9AE}" pid="81" name="x1ye=42">
    <vt:lpwstr>M7o4YrQEsiprUAbQvTk6LSO9raGY8ob5zggXx4Mon3gCRUPVF//ANhNSdHmQD1MR3fZ6CvtrpX++VGntW3sKLpj0TfptIPsvR4Y2QIU4Hcf/QSgFwCCulhAmbIOF8yBdjksCAqUq3IrppiGlaW7Jtdkz5zHXn8vZmc7R4VLeHUqiTqJiryBFKw804noxTG6W9s0Ir0VtIdJXfSFd04Hh+OFZxh5XN/BpJa3gg8awgA+5fGc/nCgpqsXFoKmESRU</vt:lpwstr>
  </property>
  <property fmtid="{D5CDD505-2E9C-101B-9397-08002B2CF9AE}" pid="82" name="x1ye=43">
    <vt:lpwstr>KiWb2K8/nIDcjSXwoqGtNQUdEUeaDDJs+Xf0KqdaKFBoU93ITQwEVFC8ouTr+K1VgaEenBRg75Ian9O1hVpn0yKkextwhSfv+E2wqXRkB0sN68nRUve+25nHk6cNNfDZMJJloGXCq8ZshuFY9ZOh1j4u0qFZm1EOzDmZcZtZ9WrDIam5KjFTv+kb8V+TZPBdxZBEIuIoktu0P1zjdj/q1j1VWTalPUPfCTBn/2vSxCk+dndZsxPvnSbBEPszcTs</vt:lpwstr>
  </property>
  <property fmtid="{D5CDD505-2E9C-101B-9397-08002B2CF9AE}" pid="83" name="x1ye=44">
    <vt:lpwstr>aHEh3/KvQckviXcRza8m3v095ulITjUtnZGvMzhCSec2KV4GlitIvgERiQ8Rv69Ychrc08Y+BAh/Yi/QGPpGJXyW6R9ObR+cG0r04/OsYYmT2gBnFvcDCsytWfdLCZO6ACY1B12UpClZm5KTHtzip+sQiPrhg4jshBaSjRrTItKBfP98mE/eD1hdn/QAyJMF+udieCA9P3qzkT/Y3akjxVJir/l9E121wtjsKG1pJLemYjqp2SQ2OkpNERIkm7m</vt:lpwstr>
  </property>
  <property fmtid="{D5CDD505-2E9C-101B-9397-08002B2CF9AE}" pid="84" name="x1ye=45">
    <vt:lpwstr>PFjYRKI3TJMkD9QD96xyyDV/MSWgZ50EGhlD9R3ml3BjX6d0gNufwaKa9qsll2NG0xwf1C3pZnWyrEkiiQHLzoua6k/gZ/ihCrp1mKSPkkjsV/NYNgkuACT2ldOrQ9v6KK1h79GSY5GWC8D6N9M+uobD/yMhYWD9K0Rb6Csght0JX6RcvzjbT5VEc+hRN/xRxDMi6hBQVjKIbgVNQXOHPbniFwFFt/4O8C3HTm7njlvm0B/hwWnVWdgS/LXhcc1</vt:lpwstr>
  </property>
  <property fmtid="{D5CDD505-2E9C-101B-9397-08002B2CF9AE}" pid="85" name="x1ye=46">
    <vt:lpwstr>OXt92k/cwlum0MGjJjzqZa4kxMNsZY+2P5EHgEXYd9rl9NUuacBtBnTAr1RZe5XP/DIc0j5sc73VrAjyI+XdqSJExZjhSiO5luItkWLLzOspZwiPdnsF4Bhaa/gpCuiXBfJAI1A2NZvXXYd6iUf5LH34+9s+CbiPVfdiwcyxh+EKjqxAiukEDn7eGjImZlcP6lax7eOl43kxFMdPhAUF8e6gVFAhNjHv74HdqeP42CBmguqc6SgOf5cWs2grzH0</vt:lpwstr>
  </property>
  <property fmtid="{D5CDD505-2E9C-101B-9397-08002B2CF9AE}" pid="86" name="x1ye=47">
    <vt:lpwstr>TNDY3p4bapvveoDyh/E2AjY0vf5G/+4t1LPlDZpSrWPS0f62/XPrq9zsCuMhpIdo7tBfADimWZGIOawVfWTPHh8V4Si/tJy0f5jOw0rQhHugBrMi35zh1KkoawYkmQyxPF3/GRWRHb+/+9TZ8TYioOkwLRysgXidffb6w2wk+L026fB9d0U5oQna1MzrxyVjuVKrfY42M1RrtdXu18O4JsVpDWo/OGaBBRam0IJQtyaRlHcIBpJTbEyjBPh4Ozo</vt:lpwstr>
  </property>
  <property fmtid="{D5CDD505-2E9C-101B-9397-08002B2CF9AE}" pid="87" name="x1ye=48">
    <vt:lpwstr>+CNs86AfWjSVx2QtogQ1IftQn/r/a7hU8t87fMsWvSUddlmKqJR5/0UwYRWZwkdzwAs/2T1n2eW+NR5dE0T41K3bJcvNlK8IbZmMa6SFcPWm5A5xcA+1SWYfdHZTGumUdQxZwD+A8NamYnRMlgZ8ZiluZlTkI7073L/MhX3SlRm9nG9eiMLVAamYBf2sPyzn6qygz4DYigkWP/LOrUT/y+Tk70PjlYmybl+pyaTVHk0//awXpH68P/EK5Xt47bf</vt:lpwstr>
  </property>
  <property fmtid="{D5CDD505-2E9C-101B-9397-08002B2CF9AE}" pid="88" name="x1ye=49">
    <vt:lpwstr>TBR9cQLE7c2AQNzQ+iB3qPTaKe+B6AnM3wsH06h+zegebu4RecuFPzOuxPcTCZ95bgEs4mJE+If/shytZefA0K9LQjHQ7P/6zT0y1kPGX0ioES0LpUY2Tg5f73C2EbwXlTvs01+FRErRFd9pIE+o4MC+tli3y8kn+bJ2zDvkOGrH3c+bEjLCZ/ZOov2SjFC401OIHdijaoTZOO21aYkvkTDWzU2izcGMF0aPMrdJVI2U2ihBcc8UCeUZpsdPA/P</vt:lpwstr>
  </property>
  <property fmtid="{D5CDD505-2E9C-101B-9397-08002B2CF9AE}" pid="89" name="x1ye=5">
    <vt:lpwstr>UcR7PAKf+qDMolj8dvg58nJMwimJ4RHCoN1nwRcnUcSpHDdnZn8ofPbPw84IW/q4JuRDkkYvEc9M+TlFsTKulsXIR/BoCM9/AEwGmFcsSebHILl3TlNRCSvtVyv1F2f3nzeUjSL3+Ww+q+/O22NDoOxxffDapYnpAxtD6VgrR58A330dPM26rQfHxH/93brkMC8lYu4G5e0Sk/0YynomHh3KpeUlNW4vw2gMIfK3ryjfgEfhTG/QrQuU51zfjrx</vt:lpwstr>
  </property>
  <property fmtid="{D5CDD505-2E9C-101B-9397-08002B2CF9AE}" pid="90" name="x1ye=50">
    <vt:lpwstr>/+Ulp2opHam6kxZDTQT1xZfIrJnaaP+UvRz2u46cXkXrcVEUSTCAmudlEFdUk8IF0VbYoJCJp7mMkADtk5zDTpU44RgQUtXz2jDlkXZjjHxk/1R9Y1F1Y+IxwRAqaJU8n1PoX5A/qZK6igntOXEyJe0twkLC1naY9IFxzy6f4bSLUW4vmtjXbmeHyVv+qXwqn7oCoe/lodcF5OlINzVpF+HhoDCLL3vRBws38zLzhPv4NTuMiO7qZkfowcJRs1j</vt:lpwstr>
  </property>
  <property fmtid="{D5CDD505-2E9C-101B-9397-08002B2CF9AE}" pid="91" name="x1ye=51">
    <vt:lpwstr>vOqt4fs/XJshL/N74cNjL73gRN4BfJXtHi6Y7nc7OwfPYr3PhfuX355AVHGv8gXbyZYW2ufhCbQZvDxV7iG2XoQhwo9fQvmTNCKLXKbL1mpnCJIX/+2NDnLftRZOa9ojgQcwgCFMSuwlFVVlvZXogL1+0MQzneuTP6pwlq6pj+TfpEhZaU/+DRlXtQCJ1LryK0/8GtIvVpBCTZeCNsomaApCA68c84NUIkWOYLURbI/GPQbBoi+OCx9y32bUwtZ</vt:lpwstr>
  </property>
  <property fmtid="{D5CDD505-2E9C-101B-9397-08002B2CF9AE}" pid="92" name="x1ye=52">
    <vt:lpwstr>YnZbG7gGgA9Dl439PaNWyO9C0UcjhkrVLwK5f1CZruZ2+Nz+g8uHZndO5GDuvJjyZQgCyGhwEKaqcpv87/0bYnuNnDJwfCp/EEPMfvLRIlYbR6/QLBPiK7yFGbqOhaJ6aC++U8Z8orxnycGjJL9stngoyGL4ZSgP1WhRz7ghzXEwThtUHQnTSsJ6+fX0ZcdwxknWOah8YL1UfOPoa3xMvGljYdJpzs4WMqASUIc8gp4OnmQYibJw2CR/AR5M/Vs</vt:lpwstr>
  </property>
  <property fmtid="{D5CDD505-2E9C-101B-9397-08002B2CF9AE}" pid="93" name="x1ye=53">
    <vt:lpwstr>J1iXygf1cTyZF+ZHs96aWn2Rw4dDwbeOQCRvaXgXkZZhz9FnLSlnRSQlWwI+HsTOplM19YRpzgUB4BHu4ICFjcy2W+BZuV7WlrL+j0x7NX0BoAQ7Q2kBsvP3F/zMg0rQmrvukaA9p9CHPsXNqFHJUFy/NOBattraBwM/D69ReBvAL4yMokFGen0IIEsIZM9Rrql2YxhtA765x8cauuf/DHkA0dolfuY0PFivT8LJ+409Sp0ltXico0880mi5S0c</vt:lpwstr>
  </property>
  <property fmtid="{D5CDD505-2E9C-101B-9397-08002B2CF9AE}" pid="94" name="x1ye=54">
    <vt:lpwstr>+h2bs+zENp52LmflOggCJBoQBh5bWAyQ4qjMp8V6ZhYuMfmWDGRpNRZGhElTl9w32MAgzoD4qzv/6n4/t3fIjYsGyZ/5vyX/RnLBH/16OWCs8bNRjKOOZ3tTkyMAtleMpTmn0Vhkq8W5hvEiayEUgjE08FMH6D14b9A6Z1IHqVhw99cd6IGNS6LDNJBgz1H9i0X6b0UdruGT5Lj1nCkazLWwGxLFPri5KmV7PV07wA+AM6UfieTT+Yl9YOqEoqG</vt:lpwstr>
  </property>
  <property fmtid="{D5CDD505-2E9C-101B-9397-08002B2CF9AE}" pid="95" name="x1ye=55">
    <vt:lpwstr>YlHZ/zigRVDvDA1LTFrh+6b3FoabH+owNo0sdp8xMVXCjREHPgXumrm/+axUAtyY/7g2sY9/IVItpxBVP/jaxMMo7f8I/yMxYfLgmxbDaQiWO9wG5nj3sduT7Zl/1SDNEf+jw4lxmTsPC0fsRQjGNc47erPzWzmbJcx+oLJb8xULaDr5/7OqSnNr5VdfyjQnwe/1ZuwUgKg6IJJCjeCRWeQBr/SQ8VUSPp4/avu8K+wseJH85BE5LvLGBCL07MZ</vt:lpwstr>
  </property>
  <property fmtid="{D5CDD505-2E9C-101B-9397-08002B2CF9AE}" pid="96" name="x1ye=56">
    <vt:lpwstr>QGYzOu/TG2CXmjjAX6F1r78zw+MQZxoTlBv9h84/yKbYPy+Pb+H45XuWxf8f4G/K2A24UQrP8jR0fzd/yKC/djBUwxcBTChJzZzKAHmJqTOHifiXDpuvTRqp6A6DbExu3b0YNde46ef6PlFtV8NbgIlzA69fm0deaP7LVqIaClMesnEdkE6BFw2xnemV9LAXTsvaYR8zzs5TF0pAyi1dFOT+ByO+lJFrq/7521N01MfuxC2Y1k3gzbjsR+PUpdF</vt:lpwstr>
  </property>
  <property fmtid="{D5CDD505-2E9C-101B-9397-08002B2CF9AE}" pid="97" name="x1ye=57">
    <vt:lpwstr>3H06jh2HWPqqayNiUFZzMmyceUIQitZcv/ecVgdHrWyi+gh3dVoiUdE+N9SEnsVFmcKA9RO6DTDqvDCwvoQ1jaTsix7VrH+emR2mWji1elMRnP3X5xWERXoGdqxSYtajqD05+wA3XmkD5IC5gwpWNA0G/GzDEfGRw0hZZdTEPAfeazq7DJF61agl/KP7f9cvc52OuXA2uVM/Lr4Sf2rKcTJjFukoEZOwTc4SrEDa10v9tGB7LYHaHcEl4s9/5d8</vt:lpwstr>
  </property>
  <property fmtid="{D5CDD505-2E9C-101B-9397-08002B2CF9AE}" pid="98" name="x1ye=58">
    <vt:lpwstr>pTYmqmz+xgf7BiAJILnrRcjB44YpMics0KNcrB76DWoBP7ekoEFSPwGQKTG57wcAy2MRspA9ENS+vOGtIuMDKVjj22a1g48rM2GqHLgvoFUSS6mN8kGZgp0YNdax1XbEtFVJdaj9HlDxW0IjDJy0daGvpfvro5i9GlEcTNvFiA3Xp/GJ78rN501VE90oflqGoeOGtKvCVVJG4sWgqPxJNszZC/Gk0x8AnovL8qdW8EySLhlMxnmYa94Qhu+GbBT</vt:lpwstr>
  </property>
  <property fmtid="{D5CDD505-2E9C-101B-9397-08002B2CF9AE}" pid="99" name="x1ye=59">
    <vt:lpwstr>4I8LbIffH/lnRoTtyBrRdM1KUtDnRQMJzb1PIcvJWBhs2a2+6Z1DnnhHBAXMP/qimoSd1DbIQ3MpfpLI/PDyfDXE7lFnWXUzE6G0Gpe5QsC4ceJpdd2oadqysIPE9elWlz+uFKG4pmRMkqXbfSzTXtdSdqvPLtMW83wb1sYBRFjx0mtX3RRW6i05e9zympgTCFWBlpNQIu6DLTwtScfRfNmBhAj/CJkwHHxe1WXxFriF1nkEUJ5OW6qGlnuELc8</vt:lpwstr>
  </property>
  <property fmtid="{D5CDD505-2E9C-101B-9397-08002B2CF9AE}" pid="100" name="x1ye=6">
    <vt:lpwstr>xEcHKbTAaNnwyklp2/D/SKAPXc7fWwVrS/AvBQka7C9ZznnLghnUIB1fHcGbdfgvXrxIKaZQ2/aSBuCVi+Jk1l86T9gzqh//s747ZXO6QmliG7ARJyhCw1cxcn2WWZLoj6xQpexQ0mlTQ5GP0xkMOrgk8/cy+Xmzcy40DkBEofS7wLfn/sATF/G7eYwVZyPyWC/nL/HnAaqbu6qqozXy1aA6AsVyGJFJT1HkzP2c8T3FrR0dcdsQw78Pdr7DF33</vt:lpwstr>
  </property>
  <property fmtid="{D5CDD505-2E9C-101B-9397-08002B2CF9AE}" pid="101" name="x1ye=60">
    <vt:lpwstr>oL2YWvc7WGexaww+gNGL/2DA7L6Me2tU8n4//fXex//ZnR5dYM7iECOJj2AmhfY0AyojFn0XK86ynR8mhpy/Y8H95ZnD0IpH486tcmsVweolvyAypO2mEMDM/f3RVNvB4Dq1vfOZUMvFCD7YEWhPUKh/0UfT4405YMxcwYvUgqojk5EtI6evbKiuhynCtdi+TehjevoilQdfQvtSf3mMSPmfk+nY1jY0y8j8Yhff1fO8PMePyz0I4U4dXCbhpdR</vt:lpwstr>
  </property>
  <property fmtid="{D5CDD505-2E9C-101B-9397-08002B2CF9AE}" pid="102" name="x1ye=61">
    <vt:lpwstr>Lgn/FsVE/rNT+5r/YmEoLvX4dnbZwl5+BLWUyu53LMy2e7nXLqOAWcL5RVdTwn4wzakuuLphKcAUCjo13prNHr7pnMn39+YP+Q56Txrkp0uFzje791es1XuGlUURd4xSp97af5f/N6V300s1cely95QNHJVwP3lG7bOdAhvUnrlJr9UVXhIuqXb5DcSXOQ9YDJmk+g4Ee9Oeaf+cZiZdBLNOFHkFh/jolzvFb+K4lU0eQPlj3p3jisyWffemiQs</vt:lpwstr>
  </property>
  <property fmtid="{D5CDD505-2E9C-101B-9397-08002B2CF9AE}" pid="103" name="x1ye=62">
    <vt:lpwstr>K91TJIbwypf7dyHdT8wRJlkEbtKkxWADlkXk51e/0YQ52pE6Y9Ls7Bd58TwsbKJW6A3KLduakOm8ex5L50tIonWB6AAF+Etz2IP+LRaWrVqtlv/GqKiqy8X+u3Q5xkayuXQP3k2zbZ6uX+SLbSGYyydhNFcq0NPWzPVUQ4lt5l0C26TPx/i2OhrpkGS+I7QhS7dZ6XsajF+5RITtF/y3aiZcHxsTV7iUGO6sC9ApDubuYyANkdE3Js+zusAOIer</vt:lpwstr>
  </property>
  <property fmtid="{D5CDD505-2E9C-101B-9397-08002B2CF9AE}" pid="104" name="x1ye=63">
    <vt:lpwstr>WEVLDrTIDJ37PbJ7hN5YB8l1hTaPwMcoVYaF7idUTXxzbz9UX9/bVSuk7jrXQ0kiYwxR7+u9fD0YujlmRrATApz2Vpne0GVN8MttBzOAqybmkvUN7DSjyBPEAi1aS3VmPpGNl3dqABNEL5wws0Tf4YhEPwKzcAIPeBwpDR3ts+MShgL+8R4On6PHhbLqeWFdQ3cUD3FmX0UV/nqqbGW2/yNXpq1owG/DOUJDplp+r8M2u/PyWveFfjihLregKgD</vt:lpwstr>
  </property>
  <property fmtid="{D5CDD505-2E9C-101B-9397-08002B2CF9AE}" pid="105" name="x1ye=64">
    <vt:lpwstr>YCqDiza7atBsyl7i5i9SDknFnoaxz9hyv94MyayYRWkeVhMGFOooHYT+ddiuDEvo/eyhikY+JZZuISmNx+r8WwFt69xHhFp4EvjeqHAzwmIeoFjrrn8zUjanwSDvVR5goxtM137WVsZErqtDRiDR8HGi0JTwvEx/qShrDdiGcm7wgE+HY/v1ygFbCueRsGeWu3pyP2w+j+JypHuAv7Q8/pa8dCSHm8jRw4xeRfdZATVY4xCwAU4C+czgT7WNSAU</vt:lpwstr>
  </property>
  <property fmtid="{D5CDD505-2E9C-101B-9397-08002B2CF9AE}" pid="106" name="x1ye=65">
    <vt:lpwstr>2g1ijd+4z8Qc5Zf230c6cKs0qORDb7rqntXsQMm5qgEqXYlplBmr3adMTkQ/ChBd3MxFyBArbuO0OwQ6rVKNl6hVy5PbBYf4m5xj68XsZC6xzzi4vWUSLmsx0S7ipywJshsF1+1/TULt05DG+BSnBMNbyIAdvyyYLCcDx4prnooxvKW3UW53dNSz04Lf0I6jyQq5599LgAwF4+IPnLzxl+ldKQwn9odRW98aK0wk6da4zYYrgp78qW+n8qgeGf1</vt:lpwstr>
  </property>
  <property fmtid="{D5CDD505-2E9C-101B-9397-08002B2CF9AE}" pid="107" name="x1ye=66">
    <vt:lpwstr>hJLu0/5xSlL4JqnzhI6Oa4Z6x7MY/H2Cqa/RaVnG0PY3h+CIosQ7MUhXo69bC7pJLG91v3etltWqqCTiFSl4KHGTU0HS5Cx9eRn9L0yX8qIEOlm3HnD3RqDyp+tlyKjHT7lgzn1eg4SF7a2jP+f55yvdzGIZCvizuVUOOrSRzsPeXnfmQvGgiorDYxsBE4Dpt7LatG/LVv6FlqVtjBR/15Kfp3YOV//j+KzmI7QigIoh/EAp0Blri7s8Pddfj6k</vt:lpwstr>
  </property>
  <property fmtid="{D5CDD505-2E9C-101B-9397-08002B2CF9AE}" pid="108" name="x1ye=67">
    <vt:lpwstr>DPL5GSedFfdAh4Znd1KemI29EjpKlq2A3BsQhJsNMKJgLmjyWYeaGrQVrku/Mv2sDAOf2hhdyk+juIYpl9UqOkI4YpFuJchxmOg2z8KliUdPR6z87oVWtOMDH/YmL2ltY2o1BNhCvWERYJSuNTw2BEBC6wzHnd4THcI31pStnK6Ymrv8VsxbU5ksBrPmW6y5bnyTRJ295eEa6cfOfx2H0GAOfPgQI/GKPMVvAWvENiRj1rZqPP3f/9dF27Nf4Fh</vt:lpwstr>
  </property>
  <property fmtid="{D5CDD505-2E9C-101B-9397-08002B2CF9AE}" pid="109" name="x1ye=68">
    <vt:lpwstr>oSQ2E2z/hLOIAKVB7X6HuFSQRqqIImtZOGnLous+4/6IiRsPfejOAmkrpKLtYIUBJxaRRihpTrCYk0Jx6EpEv2JzLpzP3Y8TMpPjbytBmGbfn26Ib/Bdg4hZy5MRi8QLAyd5WvCqEWrN7o3CmLQ/HILboES9Pr/UOSnt0bf1i+1CCrYgoKvbB1u0X/twhBFsXZMla544+SHF0LgEC3JBs4mO3CbgsgiqKA8MFkbx8zB0j8vlBNrL7W/2hjeOc6X</vt:lpwstr>
  </property>
  <property fmtid="{D5CDD505-2E9C-101B-9397-08002B2CF9AE}" pid="110" name="x1ye=69">
    <vt:lpwstr>NhQhSwnmzI/SQGBKSWAHY2iIe8WroXMebaJ5XjNt22S+zzGUxWfZwl6jApL7VpkgqyYyiAxVYE6f24xRqv6nkyfkgvuj4qyGHhrS5699Xs0r79Qu4bp+0x/gJaKYIzvYN9LKOWKZIAw0R3j7wLPjbhr9YidrUaaWOoTrA/im6BUIfC4sv/Ik8D20VXsAqXarJrGzSEIdfSqBardG+dUu0MCBS3FempZLd7X3E7lM2q/ydnh+2TgIf3u/3KPftZB</vt:lpwstr>
  </property>
  <property fmtid="{D5CDD505-2E9C-101B-9397-08002B2CF9AE}" pid="111" name="x1ye=7">
    <vt:lpwstr>Angtos1BHs0PKE3ThAcMK8IA5w27PD4i5Qpht/EzHSfTmRRqwqU0PKJ+5Z72NRTN3a6/QnhOz4WYan5gi4hyJubqhG9ShGhOFv8pC2k1ideEgHHtedm2tlxEVesAhZotKTz5JLj/bv0v7Q/p0jLvHBwR+KQ27qyv095/+YnLkYaRN+RjLAqgijSEAsnwgh35IfHNIdNSUlV3Soqa1gptqWT0B6r8zh4ZpEeG380U7RGN2AdBKhF5RW1tMDh7fHc</vt:lpwstr>
  </property>
  <property fmtid="{D5CDD505-2E9C-101B-9397-08002B2CF9AE}" pid="112" name="x1ye=70">
    <vt:lpwstr>UbLMPeI74GesoCVfU3ndKG87LCHZ9D47HMnL9L6gDNT+GGoWY4tJ8vRT7fGcpSqGJlfy/rRu+Y1/aIzEnuRwo/JeXp3VtS9Ub9VMVLO2pij9XqVAnMIu/Zzpjnlt/8wZPQRfFb2pTCctpQYEQnGZDiOMr1I9Jt/jnP/hRT7C0fFhJA6VtH/c/sKzK4nm+SywRnS0fjodVm5dSXkBDDb6IqoGhKXcLkh6i5xBxw3dKjFlkhIePoHfAQmX37vLUFK</vt:lpwstr>
  </property>
  <property fmtid="{D5CDD505-2E9C-101B-9397-08002B2CF9AE}" pid="113" name="x1ye=71">
    <vt:lpwstr>iTmQHoMo5ycp2OdiakIKmrw4bUmuCwrLPMwYsNbDzZrBMLfKLwtoxeXpRDTYf1/0wbk2uZrUxPIpvM54ED+7TZ2xUbj8ke27/FJsMaAZxHcjnK5vUYnQB3u5/fiKbDrwL8Do1g9Scyv9BH8s1cekWfJV89XJfJXyBnTztxWkH2dXvZOeA/VIohvfuqCJysugZ4ae6HyIWnHocZpVuPu+VXjrp4G25/ZRdqCqr6cls8aElX7NlvgGCSIrarr5A3C</vt:lpwstr>
  </property>
  <property fmtid="{D5CDD505-2E9C-101B-9397-08002B2CF9AE}" pid="114" name="x1ye=72">
    <vt:lpwstr>THa8MVE2cOATf36ysBS5WVogOsMD7X4TUmeC8OVdYi8/jM4r112qbGZTqQwRt3ckj5B757iUZuBYQcduCMbGVoHUqDKS2AthJRqYnctkKirqAZIq4CeJ1sUDGFGJvhrHvOBbkkzBMGu1Ifwei/4nhoZlG7FLSi8nJcGs6Rs2nnsqcAyINjhOjHO4Z+AzUPWPztyDS8NtjS4rQl/ccPnmWpcZoNa7Iqpft/qWk3BO+HMSelHJ/DU2JXevZOtZ2P4</vt:lpwstr>
  </property>
  <property fmtid="{D5CDD505-2E9C-101B-9397-08002B2CF9AE}" pid="115" name="x1ye=73">
    <vt:lpwstr>2sX8rKI4jmO6Ka8a5otNm8mQmIB24OzmIDcksPqi+No8DRm+PuRPnKZie4xdZh4nLf0cSRrWYCwv62Q5Ni8OkMCBFz5DRtQ8IQufBG9VT51To6neDKgQwsHE3inajqW8WbunhBH7tVRktB1ayCXKKrgfe9ZDNKF3y21W7P8fp3Ho2EzIdE+qPq6u/tuhxs/0qPO5/Q8IlkbltnnIkRSN0B+sn7wXZXKBHtiswtHxa95MomZ7aLMCPKJu29WM9Gt</vt:lpwstr>
  </property>
  <property fmtid="{D5CDD505-2E9C-101B-9397-08002B2CF9AE}" pid="116" name="x1ye=74">
    <vt:lpwstr>dsKSH5GU4yG3L48I3pg8KVTpG/EtjN9hPBKd+Pv8hC1rz5ziT0Fp91HvVii5wW0uMa+CEgailf/rCUikfil5wvs7jpu9RZBw0iYroXeUbhCvyOEkyNpY7QcvLtgHQhSI+GxT4RpdYjM8QDXfNbjuy7BXxAixxUwPMR32YzOI8okp/XmEJfEWxBatfJtmIcorBorNNbfUkIn6ekDggvB7CZy8GzUi/kUSi2g9JlXjPM9YL7bfyqmfvqi1Lz1zWzy</vt:lpwstr>
  </property>
  <property fmtid="{D5CDD505-2E9C-101B-9397-08002B2CF9AE}" pid="117" name="x1ye=75">
    <vt:lpwstr>RaJWFYfwDEDecRH7VrNXgPjWF9Y38b6ZYBSfcFgSqpvJDxYdLrRWMHDzW3+yhfFjyvSuCeTilS34Hpb0UT6T9O5QCKDRvAw2PDVjhWpqWyoOXtwMXy5EdqgFFtxPKHt4udngN83cTo20a4ioa0BpCTIs8PkZGSHse2YI96V+gLW01lDYMPLR8ydE58QzpeQzeewn9PiHJB5MCpTQ4J9KiYfp5hKD2+IpfqLYs33yOx1zY3L9V4iYcYTIkjzywz0</vt:lpwstr>
  </property>
  <property fmtid="{D5CDD505-2E9C-101B-9397-08002B2CF9AE}" pid="118" name="x1ye=76">
    <vt:lpwstr>BwPqzLliODBZ3cYVp6hZwCpzhYjGuIWPyko+Ijq0v3KpOil/QAq2TZ2+RO9hU2S9vdj/dLFcRqjxDqywJRLQV4kxBIQUlUPSWoOJOCvUgUeWBYVa0WSyCRjo7HmAJBcTMElDEYMAdgsQ0PKTM6WDwAk/6gAhNC4ElM892PyrpHCZidOrxl+uQyDp1V8Nf0Zyco7VXROywcK0VOmVgaw5N7ZKnS8+g8FL+Dlr9WDODAx+vywnS/cPqxXVJsqrS8a</vt:lpwstr>
  </property>
  <property fmtid="{D5CDD505-2E9C-101B-9397-08002B2CF9AE}" pid="119" name="x1ye=77">
    <vt:lpwstr>LpN2bMuAwHDXJWR2r/zC2Cokehb/m9nUdLSW+bVCN/MIbPcPytOQgclhmmYV/GKnRO37I5Gv5WY7U3ZrOYTHPD4SYlFsCy4IwDEfhoXvuMZvUExhac5cUJiAHTR1LY1tmm79Zl6LLhyo5gLaLbB//e5koyS/K6rslLdoEsIC3pvXU1c24f3w0O8jaEd26vhdGJk2qNpp4N3qkVypWXdvJ5EdNJ0ZLigsPLghVT+fJJASfOSVPqlJ6X7NhZRCY72</vt:lpwstr>
  </property>
  <property fmtid="{D5CDD505-2E9C-101B-9397-08002B2CF9AE}" pid="120" name="x1ye=78">
    <vt:lpwstr>I1W0jJjU758hU14bM+p/IvSsu3Jlnlrqd+t6ncq2ceYXXF1lSsXwu+udMvkkYF8qhOTz2pX6wa7BEqIR7XxmRrm9tH66itmWbh/sbvrBfKcX3Gg4THarNHb9yOg20VlxtdHleYExc0+3E1gtDRwylA4qxH5SVf1ypQ49tWT7F4EvaLYtkloVehuB6i/Aqc4iCl6b3ldAWiUvczTX2YxFGw/oRrYMqWAbxlAAZxKQDhxibA7aNmm6r1l6oTpUpBg</vt:lpwstr>
  </property>
  <property fmtid="{D5CDD505-2E9C-101B-9397-08002B2CF9AE}" pid="121" name="x1ye=79">
    <vt:lpwstr>rlkToiSDCmDMmqAHgGMr+m/ypda05JjCTTN5yc6ztxMiHpunIm02bqiM8YLi51V3GvmEVk5Q14AbMEoHTZjsoLODxGn2klDwWaXs/AtCjmgkE9TsgFBm5N1S5LWOecYsfRnu7yIsaTjKrHNV622yNq4B/YCoeoarbWAnGm5QlLbgsJf6mW3E9efWoVYi2segr5tIxBnyP2ahbZE+myNq7fR5wyxfEN+BVwCj5AtYJ7ew2O/etvaM83zEAD2cX38</vt:lpwstr>
  </property>
  <property fmtid="{D5CDD505-2E9C-101B-9397-08002B2CF9AE}" pid="122" name="x1ye=8">
    <vt:lpwstr>HKNu6jauP/1BhDeik0U6Namuo5H9iqnvs5/tATlHZS3dxZ0qUq5YJNvhrGS7GuZFshXXLSq+nvIvOmIPT8+h1Vc8UrpCFnCc059dqk7Tl7e++fWPWhk9e4nag7IEu5ZSni/Md1xYn2dbuC32cY6Z1PKeZ9STPyVERZ1lhLus0yGN9iRxoGTB6d0901RYdsVasJUnqN2sPd0BsEss7Br2qKzKF2sLEu8PYWl9nJ+/HVjKJdxSKYbXoDl+SW/MNqX</vt:lpwstr>
  </property>
  <property fmtid="{D5CDD505-2E9C-101B-9397-08002B2CF9AE}" pid="123" name="x1ye=80">
    <vt:lpwstr>zsmNWb8Gx0jxQg4yDZLhZ+ULu+cOgxA8a+xOEzAbcKd0gK53GsBu61MxYYGv9ou+e+6JYHO3LcHo4M3Y2U1xJH5/erutFzfqggzdX8MSRe1E1qAlx+27abTHTfQ3wDWDL08qSDJOQGPtJateOYAQ0oQZkbykyyzqlY/DynNaGmo7bZOEeWGgS4FLZANnZHWILjNp6dBx9AmCQT3rrbm22wZUmxUkNAPgHTrCMP0YRy3U982Td/rR1M443Cj7nC8</vt:lpwstr>
  </property>
  <property fmtid="{D5CDD505-2E9C-101B-9397-08002B2CF9AE}" pid="124" name="x1ye=81">
    <vt:lpwstr>wLxSEbRzJCCXyNpcQvSWV7UiNVNPLut4k5+l6Kt/mwHeLdtfmTfZR8fBh9PyyVIdJYj2axPWJz5xpCHySAlYobGZwE1+Z6pjHd/GbviwAIwbdFTLkb2w08AVkem/ee+KjymejQHG50IJ6pX+vjIrqxGwB91oJYsfDjykt+XSmR8Gzzzc1LE2vG3dWAPMuwAkPG7oxp2OL0IRgDtazVpAASiZviLMDFuKc1bJRDWmD7mHM/RcuAOZnCtKaeeSQUw</vt:lpwstr>
  </property>
  <property fmtid="{D5CDD505-2E9C-101B-9397-08002B2CF9AE}" pid="125" name="x1ye=82">
    <vt:lpwstr>bev9/I3Z7bSwVOqCplDKs/EEp8Ei/N49uzX5agEnJX03nUU9acLrbLJuYAr36cJRdkbTOQQkFI5daDXoBntEgoSLf5fCMDmr8rLZL1xCmI/bUAVJcTgR+exraQ37bUn5wLvrLrfRNGRtwT8dbwEQh0m5HFpj/Ppju865Byk6lvUPuhyfmlXYM3iupZLhZH295RTNiMNp0macrWTuMyN4re0HZrFAPrvPRjFcTyPDKlZEVpUD5JKhkAotLK18vAa</vt:lpwstr>
  </property>
  <property fmtid="{D5CDD505-2E9C-101B-9397-08002B2CF9AE}" pid="126" name="x1ye=83">
    <vt:lpwstr>zEzytu7WRyB4GuoOmn4to2d7bb1QERMzBzXElHB76Axel0zbFS3gWbn4LcHXOCbA0mGj03hhW4c6YX2zRn/72kzlFbTX2N54/34YyBkjO8ECLe5dbesuSTeBLAvFsYopUk7MB+hb/5KWHmbSTvgtK58/gOaxP9haiBXZ4xdOrJ1H0DOcbrhDq9eCFaEPjzRmJq6ROpomnksG1iJsR7YO6rnboAVRWZ6kAzBza7pC0MLdqjKKHlS4isYQ6Av4Pkn</vt:lpwstr>
  </property>
  <property fmtid="{D5CDD505-2E9C-101B-9397-08002B2CF9AE}" pid="127" name="x1ye=84">
    <vt:lpwstr>6GrVLcoA+xaWMsP+XZShJ83+XX+GCmBoHA3fnjKUwFlvcSEH6+S0JfvwHJf8vnKsH30HRM3VsZTMh6OdVFbbh6RF4NaBb7paPzsu5aJ3T1/x/5bd+fURryyv9OECBPJlMkApKwJokONldrCNFS06nzA+xKocgo8LhTCzLKdlYdqWX4TnaXf6fdVKNyOSaZfglVT9Uy6BpeBsa/koQJYjbt2prIuZZKkkXF6r6CDTIojOeGv552fTeT5eykdw7zO</vt:lpwstr>
  </property>
  <property fmtid="{D5CDD505-2E9C-101B-9397-08002B2CF9AE}" pid="128" name="x1ye=85">
    <vt:lpwstr>a6+fL76TtLEf0+/DwRykT8RwiWdc6GxVZ1zmXl7y/4cEyQr1gyqEqvKptNL4B5PAGwjn2UGNtBGxDDDFNamw2MWuE5CQA/W9ryUHa0EyUK3lLVoFWQRUnnFRO1U9by4SDkq5CYFNrrrYEGfUzn79MpTt1MngNUim2p5QfUs1IipYIhqexj2T5otLIJ1sZR+YqtpZBXTJHUxKwXz/4vnkI80BwwYiDghEB3t1Ep0MnUJHjEyqYZHYtO84gHY/ljM</vt:lpwstr>
  </property>
  <property fmtid="{D5CDD505-2E9C-101B-9397-08002B2CF9AE}" pid="129" name="x1ye=86">
    <vt:lpwstr>l/ptt4IITHGhm5NQhslSLI08Y3pPQYF27kJo/IzkyZn1PDM4wetG1jsWW/3j0dEYPHYEI+XsAYMB89cj0pKYsIqbqLUkJ4ucX+SawqtM1AokBrSaJFJo1hV9UdCPQPV2Og9/J2L2QZCzvxJ19zcmwGpwQSS2Wp/UD5Bv5i3WSh7fv9ROvmVnjxCxg7UAEWy9QPWAHvh8DZZXsz2A8VB6UPJB2btFpwE0RNAee6YwfRltT5onF4hGuqhgTEq2/+J</vt:lpwstr>
  </property>
  <property fmtid="{D5CDD505-2E9C-101B-9397-08002B2CF9AE}" pid="130" name="x1ye=87">
    <vt:lpwstr>jyxOYxlfQDclR0XrCuY8te1ShBzJ7xBR+fNnsoIWBoPn0Ec+FYAYjbYJN8ig8U6tBumgeL1udJT3QyB2KsmWApzm58YfMTC0PUx0939QTEpBRizvwQygTrVLXRJAb4li1qZTSygv4+yamH8yo7NbWpWz0A9EXdvVEh7JvcVoK06e1eAz6r7cAEk6+Yn3IJFPCY9K4N1GxRUAMxqn93WsCB9qmlIB0zvJTrs7NKGLiKIOztP6sNmhUq9LlLrpZrs</vt:lpwstr>
  </property>
  <property fmtid="{D5CDD505-2E9C-101B-9397-08002B2CF9AE}" pid="131" name="x1ye=88">
    <vt:lpwstr>Rbq2KuD7XCy1E1Ey/x4JO5PI67XC8RCQVLYOSAo/r5Xzq1Om1blyLXgwGLWJhzdyBXNL0vlA89i8UaovmEGK9ltEMOuq5/99jC86w9gpuUZzBHsL4fKzORUUrOTzf0YRkb6p0FlLnm1Gomaf1uIi05VqWmFFQIkCX+/swAez4kDRHk0WbXEhdsygZQ2b7i6pX6SrFnKkF0c04KteyDdlMUMEN1Btsamn3irQ2ZMfoKY3DVd+9EZMXgH/rbkZgnA</vt:lpwstr>
  </property>
  <property fmtid="{D5CDD505-2E9C-101B-9397-08002B2CF9AE}" pid="132" name="x1ye=89">
    <vt:lpwstr>TTgUifBbM1QR3g3OJ6fKP+7WmixEvCPsYUeE9urZh/bCPxQDV7njlDL9jz9nRa7mq/qRBUpK5ek+MfGPa6CSNyjkconSe4MzuQY8FBNw40SV0xYe4WMxCXVkPzReNtItXebOk5HR3wA+Q0aj12ZZzbdK4ZIhtvL/0R6CnXUnYMm4ObucHK0qc2pJBb0GKh+2RUYbtMa4zoHfABbfHhJbpSURWBxc2EmMwBTms33adZgJSdeOQCSIO0xSUXajw3l</vt:lpwstr>
  </property>
  <property fmtid="{D5CDD505-2E9C-101B-9397-08002B2CF9AE}" pid="133" name="x1ye=9">
    <vt:lpwstr>oDOKmLRWis1rmIUvdIfnHRL33m2epLahEQBhJdP9G2+hLcp51UbSwbwuqkY65mUejNQSmrzNC88doFVUZYO3e8ZNU4LScFMLVdZKUyFYDP1yrTLBxYKkUTYwJClbB6JDywejAPJ+sTgZbQHG63zbOxKOMbUx+udWwRtR+DsKRv7E+ZI8aJTuo2cAvbceTbJb/EXfJWXAGcSmzrDHYISTLp6i5jkFFRhKNPtHvJ5djjIxHvfrR2pg6a7aISGxejg</vt:lpwstr>
  </property>
  <property fmtid="{D5CDD505-2E9C-101B-9397-08002B2CF9AE}" pid="134" name="x1ye=90">
    <vt:lpwstr>B8sp3xLNZ+bJvZVpZucnuzXtHIpXYQNNCgkal6gtO9/XLnuUjHBWWso3HPNqYjkoF1FvICcS3LU6XcYhgDpi6OrnTQuCaiQAO92yXpIQQlarDKoulWPFcGeNsjXHAh6FVKchfRheHIPU+q1/zAPwpQ5gjQ+x/6Sl3+bOxwz4OUTVapkT8alz0sPOGNwT3E+k19u8tP57IhwdzCymIdKp6U6bQnRmsivrysrp4z/qsMQFlxAWEKOtNkkljFs5/Uh</vt:lpwstr>
  </property>
  <property fmtid="{D5CDD505-2E9C-101B-9397-08002B2CF9AE}" pid="135" name="x1ye=91">
    <vt:lpwstr>JWamSgpdIkdWUDyAIpzynes12jCZcbYNdb+kOorQDZ8EYg6uz0TUjNKu+F3tcOv3I4R8QJCYQ8mLuZGKVzn2cmZwFN8dA2OGxPiWNQvMvt1DZzc+cpSw4XNuJfIrgRGcHZwo1cq99U+BMZirmkDsHbKyfLx5H6s0R99mbAGXhOmCyAPp3BBnI60uo4NKsBPmL9BxEypL6OfL0pGn3A7yov/vAtOTypxky1UvDxhL/yphjnqhuigjdQGu4nke8L2</vt:lpwstr>
  </property>
  <property fmtid="{D5CDD505-2E9C-101B-9397-08002B2CF9AE}" pid="136" name="x1ye=92">
    <vt:lpwstr>YECroj179mH7JrGLlObQLRZ3SksTqhrqyw7Q4E0YOEBjPEjLaMVnepceUuIvXlzcGjjxATrWIak4UwZfYwrY6nQ/msZ8UbgmM4f7huj2O2hSJiOMCQdkhZ5fGMtzPOlOuELaBjLYhPNQRnP1kfT7kZEK6n/RWm6jg5QjwYntD+uXcfkGz8JxIL0UXhYmBKNy+rKOlINYzjczUPTwSYu0vKGT9vaRSfjPw7m884ZhaQ8uPpnoGNP8DV+N7mf0v6D</vt:lpwstr>
  </property>
  <property fmtid="{D5CDD505-2E9C-101B-9397-08002B2CF9AE}" pid="137" name="x1ye=93">
    <vt:lpwstr>Ea8vUTFBrXPBACRr83Qq1PNoSOA95zTNS+L0CperCbxZcu5szG5v0GyKTowx/yR/6F5CkK6A1vjfC7JKffjxe6QvnLvmJT4fiSlhAmmlTgdMlneUOj/0EyEFHLaBpX1lj41VyATVRqOtbIyUA/tJ0hosfaVZxhQbl/qgqRyNYqoUjRA0jzdIwfAijXdkEzL5NTtD1PQIygb3dLvSZiMU53+w0AuI3nSvIVsaSJhPV8QGz8Oi503T4gzuPYrOCbq</vt:lpwstr>
  </property>
  <property fmtid="{D5CDD505-2E9C-101B-9397-08002B2CF9AE}" pid="138" name="x1ye=94">
    <vt:lpwstr>j4Cz1diSN/pQoWgcpe7g/OkZu3snuzjrlO2y9A/pBBaDOz+j4uoI+uANM1/csOMkISd7XvI5nQ+2MQeOvHVIhpXBgeCqUfkXGKYf/9+uy3q12XU291Y2cgV27zYzVmuqqcgLuL3irchPSaAzUXtZPmUO/pgsVQJ2UEfgjTZ2k7POMoV1sNo8uHU3xSRRHuwNulci4x4I7nTwU1okgsBo1iSl8UHSKId4pcS/DKqgaxrCD0QRVewQHSnA5umvAlG</vt:lpwstr>
  </property>
  <property fmtid="{D5CDD505-2E9C-101B-9397-08002B2CF9AE}" pid="139" name="x1ye=95">
    <vt:lpwstr>fAqsxHTcQPQyJ2rSRRCFzyJwryWoicqDYyPUUxuuazZwtWESPfTchLlGMI68f0tRXhimPKEEYF852HRwVvlIo9RNM9KbfQXoM7af2imIz1Yhz9hCmPFejKdctIwXdwYcoW+FqM+BU2/oopkSzd3eeMaMQ0Py3IcqVrHsyToj2h+7Ar+PHA86nMZMN+7GHKP2wQfUslqwXbde1ZvT/qUE35N/+T3LAOe4jxJs43GC7XYocvjBfUHnayaj4D7Ywjs</vt:lpwstr>
  </property>
  <property fmtid="{D5CDD505-2E9C-101B-9397-08002B2CF9AE}" pid="140" name="x1ye=96">
    <vt:lpwstr>/O7PxsOdxNljMTbDKLZ2QAUKW5nkQKjgT0izW/O2HgNdOWyu0XK+rY/h0wbvtA793rVH9wCN8fERFldkgDeeEJtqfKJv9qzOr7vJzRN36JG/6nfn9C36punVy/+vPloseBIPGTT3J+6V2ZdbetvgDhEhvtUJMchaQCH9TR1gA0/ZN9zxVwlbTNrV1Ce2OjP8DS/JvT7/OGDVV3n/G5PCiobcGLvvfO0/tBY532kv9t3A75iut1G8Av+aWzzBGXd</vt:lpwstr>
  </property>
  <property fmtid="{D5CDD505-2E9C-101B-9397-08002B2CF9AE}" pid="141" name="x1ye=97">
    <vt:lpwstr>WTjYY7IC5qESZLafkO9N6lRgxDAq9QAlsBkChJbbvFiHbWVBCUgEbTpcSa0L6fTSIE1XjEUmkIosfLqTKvOre0f81IXSjhosnH2sCUeb01B2MEXTB+M8Xu7TMRH+bWCzc61NhWI4PWRlBUeFAMX+IHFCdmqfudztE8/6ekGUDSW0NYLwM/rmV9VLv2+qrAmLICiAl7oN65/nCKg5ipU8nNiO5wZETs+qgU1qphNiC+BY98su0rS5Vu0a5bxVhtQ</vt:lpwstr>
  </property>
  <property fmtid="{D5CDD505-2E9C-101B-9397-08002B2CF9AE}" pid="142" name="x1ye=98">
    <vt:lpwstr>NGbBTtQbsK7CUbY8ppfYvLefQ0Wvpd8J9ztxS936hNH1GIViqM73rz3VP2DHSjzH72+Qm/IwdtDyoKTGnpNnacP7XyF7aGKX3IR3zyu4+vJOr6O/K5r1x9FTOr660xaT8yrW3CD4bOFyBZDhQnQEftDQhx8efhBlRwSFr5icN6OlHS97PrdzywqVPaMW4om0zXyJ02jFfg0/WblpVX4zJfwvk1hI0yXrrDZJVIc9KZ3AOsST3nqVa6D/Dh1SpGo</vt:lpwstr>
  </property>
  <property fmtid="{D5CDD505-2E9C-101B-9397-08002B2CF9AE}" pid="143" name="x1ye=99">
    <vt:lpwstr>jDKSQkdfxVhJUJDfoc5fvNlRxDAYLzoJR3SSkyoM8qQKsJ9aieN7/LeTuKf+E2nQx9ZOud0HaHb3fjZ51Xt2DSIKrATlx/MrxN4NLwxOLHBRfHPXLDKEhd1TGx9/7BhhNPUoB9gwXeQXfMXp6BGyJrKLZPpA7M2vUTpIJguYqLyb4CXzixFddDwA6DiVOdiiab4s00zOmut5lGZYmaSeY8CVU7Cu99xs8WYXER6nswpfPYhkPYDJ38ZJkOnunCJ</vt:lpwstr>
  </property>
</Properties>
</file>